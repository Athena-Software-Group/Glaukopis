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B2CDE" w14:textId="77777777" w:rsidR="008134C1" w:rsidRDefault="008134C1" w:rsidP="00E66358">
      <w:pPr>
        <w:pStyle w:val="TOC1"/>
      </w:pPr>
    </w:p>
    <w:p w14:paraId="66E40537" w14:textId="15ECD3D5" w:rsidR="008134C1" w:rsidRPr="005F0DBA" w:rsidRDefault="00782D69" w:rsidP="002B3D10">
      <w:pPr>
        <w:ind w:left="1440" w:right="998"/>
        <w:jc w:val="center"/>
        <w:rPr>
          <w:rFonts w:ascii="Al Tarikh" w:hAnsi="Al Tarikh" w:cs="Al Tarikh"/>
          <w:b/>
          <w:bCs/>
        </w:rPr>
      </w:pPr>
      <w:r>
        <w:rPr>
          <w:rFonts w:ascii="Cambria" w:hAnsi="Cambria" w:cs="Al Tarikh"/>
          <w:b/>
          <w:bCs/>
          <w:sz w:val="48"/>
          <w:szCs w:val="96"/>
        </w:rPr>
        <w:t xml:space="preserve">Sophia: </w:t>
      </w:r>
      <w:r w:rsidR="00166A20">
        <w:rPr>
          <w:rFonts w:ascii="Cambria" w:hAnsi="Cambria" w:cs="Al Tarikh"/>
          <w:b/>
          <w:bCs/>
          <w:sz w:val="48"/>
          <w:szCs w:val="96"/>
        </w:rPr>
        <w:t xml:space="preserve">Athena-CTI-LLM </w:t>
      </w:r>
      <w:r>
        <w:rPr>
          <w:rFonts w:ascii="Cambria" w:hAnsi="Cambria" w:cs="Al Tarikh"/>
          <w:b/>
          <w:bCs/>
          <w:sz w:val="48"/>
          <w:szCs w:val="96"/>
        </w:rPr>
        <w:t xml:space="preserve">IFT </w:t>
      </w:r>
      <w:r w:rsidR="00166A20">
        <w:rPr>
          <w:rFonts w:ascii="Cambria" w:hAnsi="Cambria" w:cs="Al Tarikh"/>
          <w:b/>
          <w:bCs/>
          <w:sz w:val="48"/>
          <w:szCs w:val="96"/>
        </w:rPr>
        <w:t xml:space="preserve">Training </w:t>
      </w:r>
      <w:r>
        <w:rPr>
          <w:rFonts w:ascii="Cambria" w:hAnsi="Cambria" w:cs="Al Tarikh"/>
          <w:b/>
          <w:bCs/>
          <w:sz w:val="48"/>
          <w:szCs w:val="96"/>
        </w:rPr>
        <w:t>Approach</w:t>
      </w:r>
      <w:r w:rsidR="002B3D10">
        <w:rPr>
          <w:rFonts w:ascii="Cambria" w:hAnsi="Cambria" w:cs="Al Tarikh"/>
          <w:b/>
          <w:bCs/>
          <w:sz w:val="48"/>
          <w:szCs w:val="96"/>
        </w:rPr>
        <w:t xml:space="preserve"> </w:t>
      </w:r>
    </w:p>
    <w:p w14:paraId="030D2F6F" w14:textId="5D828434" w:rsidR="008134C1" w:rsidRPr="00FE2A4E" w:rsidRDefault="008134C1" w:rsidP="00E66358"/>
    <w:p w14:paraId="0321FF45" w14:textId="77777777" w:rsidR="008134C1" w:rsidRDefault="008134C1" w:rsidP="00E66358"/>
    <w:p w14:paraId="2D63A582" w14:textId="77777777" w:rsidR="008134C1" w:rsidRDefault="008134C1" w:rsidP="00E66358"/>
    <w:p w14:paraId="109F55AE" w14:textId="77777777" w:rsidR="008134C1" w:rsidRDefault="008134C1" w:rsidP="00E66358"/>
    <w:p w14:paraId="545C1285" w14:textId="77777777" w:rsidR="008134C1" w:rsidRDefault="008134C1" w:rsidP="00E66358"/>
    <w:p w14:paraId="7AC071DA" w14:textId="77777777" w:rsidR="008134C1" w:rsidRDefault="008134C1" w:rsidP="00E66358"/>
    <w:p w14:paraId="0292D5B9" w14:textId="77777777" w:rsidR="008134C1" w:rsidRDefault="008134C1" w:rsidP="00E66358"/>
    <w:p w14:paraId="516858BD" w14:textId="77777777" w:rsidR="008134C1" w:rsidRDefault="008134C1" w:rsidP="00E66358"/>
    <w:p w14:paraId="31AA525D" w14:textId="77777777" w:rsidR="008134C1" w:rsidRDefault="008134C1" w:rsidP="00E66358"/>
    <w:p w14:paraId="560354F0" w14:textId="77777777" w:rsidR="008134C1" w:rsidRDefault="008134C1" w:rsidP="00E66358"/>
    <w:p w14:paraId="66706831" w14:textId="77777777" w:rsidR="008134C1" w:rsidRDefault="008134C1" w:rsidP="00E66358"/>
    <w:p w14:paraId="78C720D3" w14:textId="77777777" w:rsidR="008134C1" w:rsidRDefault="008134C1" w:rsidP="00E66358"/>
    <w:p w14:paraId="04D57C1A" w14:textId="77777777" w:rsidR="008134C1" w:rsidRDefault="008134C1" w:rsidP="00E66358"/>
    <w:p w14:paraId="5444F425" w14:textId="77777777" w:rsidR="008134C1" w:rsidRDefault="008134C1" w:rsidP="00E66358"/>
    <w:sdt>
      <w:sdtPr>
        <w:rPr>
          <w:rFonts w:ascii="Liberation Serif" w:eastAsia="Noto Serif CJK SC" w:hAnsi="Liberation Serif" w:cs="Noto Sans Devanagari"/>
          <w:b w:val="0"/>
          <w:bCs w:val="0"/>
          <w:color w:val="auto"/>
          <w:kern w:val="2"/>
          <w:sz w:val="24"/>
          <w:szCs w:val="24"/>
          <w:lang w:eastAsia="zh-CN" w:bidi="hi-IN"/>
        </w:rPr>
        <w:id w:val="1654871856"/>
        <w:docPartObj>
          <w:docPartGallery w:val="Table of Contents"/>
          <w:docPartUnique/>
        </w:docPartObj>
      </w:sdtPr>
      <w:sdtEndPr>
        <w:rPr>
          <w:noProof/>
        </w:rPr>
      </w:sdtEndPr>
      <w:sdtContent>
        <w:p w14:paraId="556FD660" w14:textId="75895A15" w:rsidR="005F0DBA" w:rsidRDefault="005F0DBA">
          <w:pPr>
            <w:pStyle w:val="TOCHeading"/>
          </w:pPr>
          <w:r>
            <w:t>Table of Contents</w:t>
          </w:r>
        </w:p>
        <w:p w14:paraId="6C1119D1" w14:textId="0949FE2A" w:rsidR="00B75510" w:rsidRDefault="005F0DBA">
          <w:pPr>
            <w:pStyle w:val="TOC2"/>
            <w:rPr>
              <w:rFonts w:eastAsiaTheme="minorEastAsia" w:cstheme="minorBidi"/>
              <w:smallCaps w:val="0"/>
              <w:noProof/>
              <w:sz w:val="24"/>
              <w:szCs w:val="24"/>
              <w:lang w:eastAsia="en-US" w:bidi="ar-SA"/>
              <w14:ligatures w14:val="standardContextual"/>
            </w:rPr>
          </w:pPr>
          <w:r>
            <w:fldChar w:fldCharType="begin"/>
          </w:r>
          <w:r>
            <w:instrText xml:space="preserve"> TOC \o "1-3" \h \z \u </w:instrText>
          </w:r>
          <w:r>
            <w:fldChar w:fldCharType="separate"/>
          </w:r>
          <w:hyperlink w:anchor="_Toc221424793" w:history="1">
            <w:r w:rsidR="00B75510" w:rsidRPr="00BF330E">
              <w:rPr>
                <w:rStyle w:val="Hyperlink"/>
                <w:noProof/>
              </w:rPr>
              <w:t>Introduction</w:t>
            </w:r>
            <w:r w:rsidR="00B75510">
              <w:rPr>
                <w:noProof/>
                <w:webHidden/>
              </w:rPr>
              <w:tab/>
            </w:r>
            <w:r w:rsidR="00B75510">
              <w:rPr>
                <w:noProof/>
                <w:webHidden/>
              </w:rPr>
              <w:fldChar w:fldCharType="begin"/>
            </w:r>
            <w:r w:rsidR="00B75510">
              <w:rPr>
                <w:noProof/>
                <w:webHidden/>
              </w:rPr>
              <w:instrText xml:space="preserve"> PAGEREF _Toc221424793 \h </w:instrText>
            </w:r>
            <w:r w:rsidR="00B75510">
              <w:rPr>
                <w:noProof/>
                <w:webHidden/>
              </w:rPr>
            </w:r>
            <w:r w:rsidR="00B75510">
              <w:rPr>
                <w:noProof/>
                <w:webHidden/>
              </w:rPr>
              <w:fldChar w:fldCharType="separate"/>
            </w:r>
            <w:r w:rsidR="00B75510">
              <w:rPr>
                <w:noProof/>
                <w:webHidden/>
              </w:rPr>
              <w:t>2</w:t>
            </w:r>
            <w:r w:rsidR="00B75510">
              <w:rPr>
                <w:noProof/>
                <w:webHidden/>
              </w:rPr>
              <w:fldChar w:fldCharType="end"/>
            </w:r>
          </w:hyperlink>
        </w:p>
        <w:p w14:paraId="671867BA" w14:textId="2E5F291F"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4" w:history="1">
            <w:r w:rsidRPr="00BF330E">
              <w:rPr>
                <w:rStyle w:val="Hyperlink"/>
                <w:noProof/>
              </w:rPr>
              <w:t>Purpose and Scope</w:t>
            </w:r>
            <w:r>
              <w:rPr>
                <w:noProof/>
                <w:webHidden/>
              </w:rPr>
              <w:tab/>
            </w:r>
            <w:r>
              <w:rPr>
                <w:noProof/>
                <w:webHidden/>
              </w:rPr>
              <w:fldChar w:fldCharType="begin"/>
            </w:r>
            <w:r>
              <w:rPr>
                <w:noProof/>
                <w:webHidden/>
              </w:rPr>
              <w:instrText xml:space="preserve"> PAGEREF _Toc221424794 \h </w:instrText>
            </w:r>
            <w:r>
              <w:rPr>
                <w:noProof/>
                <w:webHidden/>
              </w:rPr>
            </w:r>
            <w:r>
              <w:rPr>
                <w:noProof/>
                <w:webHidden/>
              </w:rPr>
              <w:fldChar w:fldCharType="separate"/>
            </w:r>
            <w:r>
              <w:rPr>
                <w:noProof/>
                <w:webHidden/>
              </w:rPr>
              <w:t>2</w:t>
            </w:r>
            <w:r>
              <w:rPr>
                <w:noProof/>
                <w:webHidden/>
              </w:rPr>
              <w:fldChar w:fldCharType="end"/>
            </w:r>
          </w:hyperlink>
        </w:p>
        <w:p w14:paraId="2E502DB4" w14:textId="45C43ED9"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5" w:history="1">
            <w:r w:rsidRPr="00BF330E">
              <w:rPr>
                <w:rStyle w:val="Hyperlink"/>
                <w:noProof/>
              </w:rPr>
              <w:t>CTI Dataset Design</w:t>
            </w:r>
            <w:r>
              <w:rPr>
                <w:noProof/>
                <w:webHidden/>
              </w:rPr>
              <w:tab/>
            </w:r>
            <w:r>
              <w:rPr>
                <w:noProof/>
                <w:webHidden/>
              </w:rPr>
              <w:fldChar w:fldCharType="begin"/>
            </w:r>
            <w:r>
              <w:rPr>
                <w:noProof/>
                <w:webHidden/>
              </w:rPr>
              <w:instrText xml:space="preserve"> PAGEREF _Toc221424795 \h </w:instrText>
            </w:r>
            <w:r>
              <w:rPr>
                <w:noProof/>
                <w:webHidden/>
              </w:rPr>
            </w:r>
            <w:r>
              <w:rPr>
                <w:noProof/>
                <w:webHidden/>
              </w:rPr>
              <w:fldChar w:fldCharType="separate"/>
            </w:r>
            <w:r>
              <w:rPr>
                <w:noProof/>
                <w:webHidden/>
              </w:rPr>
              <w:t>2</w:t>
            </w:r>
            <w:r>
              <w:rPr>
                <w:noProof/>
                <w:webHidden/>
              </w:rPr>
              <w:fldChar w:fldCharType="end"/>
            </w:r>
          </w:hyperlink>
        </w:p>
        <w:p w14:paraId="54F611C7" w14:textId="21312F01"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6" w:history="1">
            <w:r w:rsidRPr="00BF330E">
              <w:rPr>
                <w:rStyle w:val="Hyperlink"/>
                <w:noProof/>
              </w:rPr>
              <w:t>Knowledge Bases</w:t>
            </w:r>
            <w:r>
              <w:rPr>
                <w:noProof/>
                <w:webHidden/>
              </w:rPr>
              <w:tab/>
            </w:r>
            <w:r>
              <w:rPr>
                <w:noProof/>
                <w:webHidden/>
              </w:rPr>
              <w:fldChar w:fldCharType="begin"/>
            </w:r>
            <w:r>
              <w:rPr>
                <w:noProof/>
                <w:webHidden/>
              </w:rPr>
              <w:instrText xml:space="preserve"> PAGEREF _Toc221424796 \h </w:instrText>
            </w:r>
            <w:r>
              <w:rPr>
                <w:noProof/>
                <w:webHidden/>
              </w:rPr>
            </w:r>
            <w:r>
              <w:rPr>
                <w:noProof/>
                <w:webHidden/>
              </w:rPr>
              <w:fldChar w:fldCharType="separate"/>
            </w:r>
            <w:r>
              <w:rPr>
                <w:noProof/>
                <w:webHidden/>
              </w:rPr>
              <w:t>3</w:t>
            </w:r>
            <w:r>
              <w:rPr>
                <w:noProof/>
                <w:webHidden/>
              </w:rPr>
              <w:fldChar w:fldCharType="end"/>
            </w:r>
          </w:hyperlink>
        </w:p>
        <w:p w14:paraId="7F14F2C1" w14:textId="49642E80"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7" w:history="1">
            <w:r w:rsidRPr="00BF330E">
              <w:rPr>
                <w:rStyle w:val="Hyperlink"/>
                <w:noProof/>
              </w:rPr>
              <w:t>Schema Definition</w:t>
            </w:r>
            <w:r>
              <w:rPr>
                <w:noProof/>
                <w:webHidden/>
              </w:rPr>
              <w:tab/>
            </w:r>
            <w:r>
              <w:rPr>
                <w:noProof/>
                <w:webHidden/>
              </w:rPr>
              <w:fldChar w:fldCharType="begin"/>
            </w:r>
            <w:r>
              <w:rPr>
                <w:noProof/>
                <w:webHidden/>
              </w:rPr>
              <w:instrText xml:space="preserve"> PAGEREF _Toc221424797 \h </w:instrText>
            </w:r>
            <w:r>
              <w:rPr>
                <w:noProof/>
                <w:webHidden/>
              </w:rPr>
            </w:r>
            <w:r>
              <w:rPr>
                <w:noProof/>
                <w:webHidden/>
              </w:rPr>
              <w:fldChar w:fldCharType="separate"/>
            </w:r>
            <w:r>
              <w:rPr>
                <w:noProof/>
                <w:webHidden/>
              </w:rPr>
              <w:t>3</w:t>
            </w:r>
            <w:r>
              <w:rPr>
                <w:noProof/>
                <w:webHidden/>
              </w:rPr>
              <w:fldChar w:fldCharType="end"/>
            </w:r>
          </w:hyperlink>
        </w:p>
        <w:p w14:paraId="61B1D2CB" w14:textId="1C8B384D"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8" w:history="1">
            <w:r w:rsidRPr="00BF330E">
              <w:rPr>
                <w:rStyle w:val="Hyperlink"/>
                <w:noProof/>
              </w:rPr>
              <w:t>Schema Diagram</w:t>
            </w:r>
            <w:r>
              <w:rPr>
                <w:noProof/>
                <w:webHidden/>
              </w:rPr>
              <w:tab/>
            </w:r>
            <w:r>
              <w:rPr>
                <w:noProof/>
                <w:webHidden/>
              </w:rPr>
              <w:fldChar w:fldCharType="begin"/>
            </w:r>
            <w:r>
              <w:rPr>
                <w:noProof/>
                <w:webHidden/>
              </w:rPr>
              <w:instrText xml:space="preserve"> PAGEREF _Toc221424798 \h </w:instrText>
            </w:r>
            <w:r>
              <w:rPr>
                <w:noProof/>
                <w:webHidden/>
              </w:rPr>
            </w:r>
            <w:r>
              <w:rPr>
                <w:noProof/>
                <w:webHidden/>
              </w:rPr>
              <w:fldChar w:fldCharType="separate"/>
            </w:r>
            <w:r>
              <w:rPr>
                <w:noProof/>
                <w:webHidden/>
              </w:rPr>
              <w:t>4</w:t>
            </w:r>
            <w:r>
              <w:rPr>
                <w:noProof/>
                <w:webHidden/>
              </w:rPr>
              <w:fldChar w:fldCharType="end"/>
            </w:r>
          </w:hyperlink>
        </w:p>
        <w:p w14:paraId="7DF0992C" w14:textId="06422736"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799" w:history="1">
            <w:r w:rsidRPr="00BF330E">
              <w:rPr>
                <w:rStyle w:val="Hyperlink"/>
                <w:noProof/>
              </w:rPr>
              <w:t>Training Dataset Triple Generation Methodology</w:t>
            </w:r>
            <w:r>
              <w:rPr>
                <w:noProof/>
                <w:webHidden/>
              </w:rPr>
              <w:tab/>
            </w:r>
            <w:r>
              <w:rPr>
                <w:noProof/>
                <w:webHidden/>
              </w:rPr>
              <w:fldChar w:fldCharType="begin"/>
            </w:r>
            <w:r>
              <w:rPr>
                <w:noProof/>
                <w:webHidden/>
              </w:rPr>
              <w:instrText xml:space="preserve"> PAGEREF _Toc221424799 \h </w:instrText>
            </w:r>
            <w:r>
              <w:rPr>
                <w:noProof/>
                <w:webHidden/>
              </w:rPr>
            </w:r>
            <w:r>
              <w:rPr>
                <w:noProof/>
                <w:webHidden/>
              </w:rPr>
              <w:fldChar w:fldCharType="separate"/>
            </w:r>
            <w:r>
              <w:rPr>
                <w:noProof/>
                <w:webHidden/>
              </w:rPr>
              <w:t>5</w:t>
            </w:r>
            <w:r>
              <w:rPr>
                <w:noProof/>
                <w:webHidden/>
              </w:rPr>
              <w:fldChar w:fldCharType="end"/>
            </w:r>
          </w:hyperlink>
        </w:p>
        <w:p w14:paraId="12312E9D" w14:textId="61538A33" w:rsidR="00B75510" w:rsidRDefault="00B75510">
          <w:pPr>
            <w:pStyle w:val="TOC2"/>
            <w:rPr>
              <w:rFonts w:eastAsiaTheme="minorEastAsia" w:cstheme="minorBidi"/>
              <w:smallCaps w:val="0"/>
              <w:noProof/>
              <w:sz w:val="24"/>
              <w:szCs w:val="24"/>
              <w:lang w:eastAsia="en-US" w:bidi="ar-SA"/>
              <w14:ligatures w14:val="standardContextual"/>
            </w:rPr>
          </w:pPr>
          <w:hyperlink w:anchor="_Toc221424800" w:history="1">
            <w:r w:rsidRPr="00BF330E">
              <w:rPr>
                <w:rStyle w:val="Hyperlink"/>
                <w:noProof/>
              </w:rPr>
              <w:t>Synthetically Generated Templates</w:t>
            </w:r>
            <w:r>
              <w:rPr>
                <w:noProof/>
                <w:webHidden/>
              </w:rPr>
              <w:tab/>
            </w:r>
            <w:r>
              <w:rPr>
                <w:noProof/>
                <w:webHidden/>
              </w:rPr>
              <w:fldChar w:fldCharType="begin"/>
            </w:r>
            <w:r>
              <w:rPr>
                <w:noProof/>
                <w:webHidden/>
              </w:rPr>
              <w:instrText xml:space="preserve"> PAGEREF _Toc221424800 \h </w:instrText>
            </w:r>
            <w:r>
              <w:rPr>
                <w:noProof/>
                <w:webHidden/>
              </w:rPr>
            </w:r>
            <w:r>
              <w:rPr>
                <w:noProof/>
                <w:webHidden/>
              </w:rPr>
              <w:fldChar w:fldCharType="separate"/>
            </w:r>
            <w:r>
              <w:rPr>
                <w:noProof/>
                <w:webHidden/>
              </w:rPr>
              <w:t>6</w:t>
            </w:r>
            <w:r>
              <w:rPr>
                <w:noProof/>
                <w:webHidden/>
              </w:rPr>
              <w:fldChar w:fldCharType="end"/>
            </w:r>
          </w:hyperlink>
        </w:p>
        <w:p w14:paraId="03D5F9A8" w14:textId="0C8E673C"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1" w:history="1">
            <w:r w:rsidRPr="00BF330E">
              <w:rPr>
                <w:rStyle w:val="Hyperlink"/>
                <w:noProof/>
              </w:rPr>
              <w:t>Attack Patterns, Techniques &amp; Mitigations</w:t>
            </w:r>
            <w:r>
              <w:rPr>
                <w:noProof/>
                <w:webHidden/>
              </w:rPr>
              <w:tab/>
            </w:r>
            <w:r>
              <w:rPr>
                <w:noProof/>
                <w:webHidden/>
              </w:rPr>
              <w:fldChar w:fldCharType="begin"/>
            </w:r>
            <w:r>
              <w:rPr>
                <w:noProof/>
                <w:webHidden/>
              </w:rPr>
              <w:instrText xml:space="preserve"> PAGEREF _Toc221424801 \h </w:instrText>
            </w:r>
            <w:r>
              <w:rPr>
                <w:noProof/>
                <w:webHidden/>
              </w:rPr>
            </w:r>
            <w:r>
              <w:rPr>
                <w:noProof/>
                <w:webHidden/>
              </w:rPr>
              <w:fldChar w:fldCharType="separate"/>
            </w:r>
            <w:r>
              <w:rPr>
                <w:noProof/>
                <w:webHidden/>
              </w:rPr>
              <w:t>6</w:t>
            </w:r>
            <w:r>
              <w:rPr>
                <w:noProof/>
                <w:webHidden/>
              </w:rPr>
              <w:fldChar w:fldCharType="end"/>
            </w:r>
          </w:hyperlink>
        </w:p>
        <w:p w14:paraId="42D7537C" w14:textId="009FC08A"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2" w:history="1">
            <w:r w:rsidRPr="00BF330E">
              <w:rPr>
                <w:rStyle w:val="Hyperlink"/>
                <w:noProof/>
              </w:rPr>
              <w:t>Threat Actors &amp; Campaigns</w:t>
            </w:r>
            <w:r>
              <w:rPr>
                <w:noProof/>
                <w:webHidden/>
              </w:rPr>
              <w:tab/>
            </w:r>
            <w:r>
              <w:rPr>
                <w:noProof/>
                <w:webHidden/>
              </w:rPr>
              <w:fldChar w:fldCharType="begin"/>
            </w:r>
            <w:r>
              <w:rPr>
                <w:noProof/>
                <w:webHidden/>
              </w:rPr>
              <w:instrText xml:space="preserve"> PAGEREF _Toc221424802 \h </w:instrText>
            </w:r>
            <w:r>
              <w:rPr>
                <w:noProof/>
                <w:webHidden/>
              </w:rPr>
            </w:r>
            <w:r>
              <w:rPr>
                <w:noProof/>
                <w:webHidden/>
              </w:rPr>
              <w:fldChar w:fldCharType="separate"/>
            </w:r>
            <w:r>
              <w:rPr>
                <w:noProof/>
                <w:webHidden/>
              </w:rPr>
              <w:t>11</w:t>
            </w:r>
            <w:r>
              <w:rPr>
                <w:noProof/>
                <w:webHidden/>
              </w:rPr>
              <w:fldChar w:fldCharType="end"/>
            </w:r>
          </w:hyperlink>
        </w:p>
        <w:p w14:paraId="59AA9164" w14:textId="15F85075"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3" w:history="1">
            <w:r w:rsidRPr="00BF330E">
              <w:rPr>
                <w:rStyle w:val="Hyperlink"/>
                <w:noProof/>
              </w:rPr>
              <w:t>Vulnerability Management</w:t>
            </w:r>
            <w:r>
              <w:rPr>
                <w:noProof/>
                <w:webHidden/>
              </w:rPr>
              <w:tab/>
            </w:r>
            <w:r>
              <w:rPr>
                <w:noProof/>
                <w:webHidden/>
              </w:rPr>
              <w:fldChar w:fldCharType="begin"/>
            </w:r>
            <w:r>
              <w:rPr>
                <w:noProof/>
                <w:webHidden/>
              </w:rPr>
              <w:instrText xml:space="preserve"> PAGEREF _Toc221424803 \h </w:instrText>
            </w:r>
            <w:r>
              <w:rPr>
                <w:noProof/>
                <w:webHidden/>
              </w:rPr>
            </w:r>
            <w:r>
              <w:rPr>
                <w:noProof/>
                <w:webHidden/>
              </w:rPr>
              <w:fldChar w:fldCharType="separate"/>
            </w:r>
            <w:r>
              <w:rPr>
                <w:noProof/>
                <w:webHidden/>
              </w:rPr>
              <w:t>12</w:t>
            </w:r>
            <w:r>
              <w:rPr>
                <w:noProof/>
                <w:webHidden/>
              </w:rPr>
              <w:fldChar w:fldCharType="end"/>
            </w:r>
          </w:hyperlink>
        </w:p>
        <w:p w14:paraId="7F987EE5" w14:textId="33BECBE3"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4" w:history="1">
            <w:r w:rsidRPr="00BF330E">
              <w:rPr>
                <w:rStyle w:val="Hyperlink"/>
                <w:noProof/>
              </w:rPr>
              <w:t>Misc</w:t>
            </w:r>
            <w:r>
              <w:rPr>
                <w:noProof/>
                <w:webHidden/>
              </w:rPr>
              <w:tab/>
            </w:r>
            <w:r>
              <w:rPr>
                <w:noProof/>
                <w:webHidden/>
              </w:rPr>
              <w:fldChar w:fldCharType="begin"/>
            </w:r>
            <w:r>
              <w:rPr>
                <w:noProof/>
                <w:webHidden/>
              </w:rPr>
              <w:instrText xml:space="preserve"> PAGEREF _Toc221424804 \h </w:instrText>
            </w:r>
            <w:r>
              <w:rPr>
                <w:noProof/>
                <w:webHidden/>
              </w:rPr>
            </w:r>
            <w:r>
              <w:rPr>
                <w:noProof/>
                <w:webHidden/>
              </w:rPr>
              <w:fldChar w:fldCharType="separate"/>
            </w:r>
            <w:r>
              <w:rPr>
                <w:noProof/>
                <w:webHidden/>
              </w:rPr>
              <w:t>12</w:t>
            </w:r>
            <w:r>
              <w:rPr>
                <w:noProof/>
                <w:webHidden/>
              </w:rPr>
              <w:fldChar w:fldCharType="end"/>
            </w:r>
          </w:hyperlink>
        </w:p>
        <w:p w14:paraId="184901AB" w14:textId="62944170" w:rsidR="00B75510" w:rsidRDefault="00B75510">
          <w:pPr>
            <w:pStyle w:val="TOC2"/>
            <w:rPr>
              <w:rFonts w:eastAsiaTheme="minorEastAsia" w:cstheme="minorBidi"/>
              <w:smallCaps w:val="0"/>
              <w:noProof/>
              <w:sz w:val="24"/>
              <w:szCs w:val="24"/>
              <w:lang w:eastAsia="en-US" w:bidi="ar-SA"/>
              <w14:ligatures w14:val="standardContextual"/>
            </w:rPr>
          </w:pPr>
          <w:hyperlink w:anchor="_Toc221424805" w:history="1">
            <w:r w:rsidRPr="00BF330E">
              <w:rPr>
                <w:rStyle w:val="Hyperlink"/>
                <w:noProof/>
              </w:rPr>
              <w:t>Hand Crafted Templates:</w:t>
            </w:r>
            <w:r>
              <w:rPr>
                <w:noProof/>
                <w:webHidden/>
              </w:rPr>
              <w:tab/>
            </w:r>
            <w:r>
              <w:rPr>
                <w:noProof/>
                <w:webHidden/>
              </w:rPr>
              <w:fldChar w:fldCharType="begin"/>
            </w:r>
            <w:r>
              <w:rPr>
                <w:noProof/>
                <w:webHidden/>
              </w:rPr>
              <w:instrText xml:space="preserve"> PAGEREF _Toc221424805 \h </w:instrText>
            </w:r>
            <w:r>
              <w:rPr>
                <w:noProof/>
                <w:webHidden/>
              </w:rPr>
            </w:r>
            <w:r>
              <w:rPr>
                <w:noProof/>
                <w:webHidden/>
              </w:rPr>
              <w:fldChar w:fldCharType="separate"/>
            </w:r>
            <w:r>
              <w:rPr>
                <w:noProof/>
                <w:webHidden/>
              </w:rPr>
              <w:t>13</w:t>
            </w:r>
            <w:r>
              <w:rPr>
                <w:noProof/>
                <w:webHidden/>
              </w:rPr>
              <w:fldChar w:fldCharType="end"/>
            </w:r>
          </w:hyperlink>
        </w:p>
        <w:p w14:paraId="43D1B4F1" w14:textId="348E6D21"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6" w:history="1">
            <w:r w:rsidRPr="00BF330E">
              <w:rPr>
                <w:rStyle w:val="Hyperlink"/>
                <w:noProof/>
              </w:rPr>
              <w:t>Attack Patterns</w:t>
            </w:r>
            <w:r>
              <w:rPr>
                <w:noProof/>
                <w:webHidden/>
              </w:rPr>
              <w:tab/>
            </w:r>
            <w:r>
              <w:rPr>
                <w:noProof/>
                <w:webHidden/>
              </w:rPr>
              <w:fldChar w:fldCharType="begin"/>
            </w:r>
            <w:r>
              <w:rPr>
                <w:noProof/>
                <w:webHidden/>
              </w:rPr>
              <w:instrText xml:space="preserve"> PAGEREF _Toc221424806 \h </w:instrText>
            </w:r>
            <w:r>
              <w:rPr>
                <w:noProof/>
                <w:webHidden/>
              </w:rPr>
            </w:r>
            <w:r>
              <w:rPr>
                <w:noProof/>
                <w:webHidden/>
              </w:rPr>
              <w:fldChar w:fldCharType="separate"/>
            </w:r>
            <w:r>
              <w:rPr>
                <w:noProof/>
                <w:webHidden/>
              </w:rPr>
              <w:t>13</w:t>
            </w:r>
            <w:r>
              <w:rPr>
                <w:noProof/>
                <w:webHidden/>
              </w:rPr>
              <w:fldChar w:fldCharType="end"/>
            </w:r>
          </w:hyperlink>
        </w:p>
        <w:p w14:paraId="5F1767C0" w14:textId="5126354B"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7" w:history="1">
            <w:r w:rsidRPr="00BF330E">
              <w:rPr>
                <w:rStyle w:val="Hyperlink"/>
                <w:noProof/>
              </w:rPr>
              <w:t>Exploits</w:t>
            </w:r>
            <w:r>
              <w:rPr>
                <w:noProof/>
                <w:webHidden/>
              </w:rPr>
              <w:tab/>
            </w:r>
            <w:r>
              <w:rPr>
                <w:noProof/>
                <w:webHidden/>
              </w:rPr>
              <w:fldChar w:fldCharType="begin"/>
            </w:r>
            <w:r>
              <w:rPr>
                <w:noProof/>
                <w:webHidden/>
              </w:rPr>
              <w:instrText xml:space="preserve"> PAGEREF _Toc221424807 \h </w:instrText>
            </w:r>
            <w:r>
              <w:rPr>
                <w:noProof/>
                <w:webHidden/>
              </w:rPr>
            </w:r>
            <w:r>
              <w:rPr>
                <w:noProof/>
                <w:webHidden/>
              </w:rPr>
              <w:fldChar w:fldCharType="separate"/>
            </w:r>
            <w:r>
              <w:rPr>
                <w:noProof/>
                <w:webHidden/>
              </w:rPr>
              <w:t>14</w:t>
            </w:r>
            <w:r>
              <w:rPr>
                <w:noProof/>
                <w:webHidden/>
              </w:rPr>
              <w:fldChar w:fldCharType="end"/>
            </w:r>
          </w:hyperlink>
        </w:p>
        <w:p w14:paraId="1FF427AA" w14:textId="7C30231C"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8" w:history="1">
            <w:r w:rsidRPr="00BF330E">
              <w:rPr>
                <w:rStyle w:val="Hyperlink"/>
                <w:noProof/>
              </w:rPr>
              <w:t>Vulnerabilities</w:t>
            </w:r>
            <w:r>
              <w:rPr>
                <w:noProof/>
                <w:webHidden/>
              </w:rPr>
              <w:tab/>
            </w:r>
            <w:r>
              <w:rPr>
                <w:noProof/>
                <w:webHidden/>
              </w:rPr>
              <w:fldChar w:fldCharType="begin"/>
            </w:r>
            <w:r>
              <w:rPr>
                <w:noProof/>
                <w:webHidden/>
              </w:rPr>
              <w:instrText xml:space="preserve"> PAGEREF _Toc221424808 \h </w:instrText>
            </w:r>
            <w:r>
              <w:rPr>
                <w:noProof/>
                <w:webHidden/>
              </w:rPr>
            </w:r>
            <w:r>
              <w:rPr>
                <w:noProof/>
                <w:webHidden/>
              </w:rPr>
              <w:fldChar w:fldCharType="separate"/>
            </w:r>
            <w:r>
              <w:rPr>
                <w:noProof/>
                <w:webHidden/>
              </w:rPr>
              <w:t>16</w:t>
            </w:r>
            <w:r>
              <w:rPr>
                <w:noProof/>
                <w:webHidden/>
              </w:rPr>
              <w:fldChar w:fldCharType="end"/>
            </w:r>
          </w:hyperlink>
        </w:p>
        <w:p w14:paraId="74A26259" w14:textId="27548F05"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09" w:history="1">
            <w:r w:rsidRPr="00BF330E">
              <w:rPr>
                <w:rStyle w:val="Hyperlink"/>
                <w:noProof/>
              </w:rPr>
              <w:t>Weaknesses</w:t>
            </w:r>
            <w:r>
              <w:rPr>
                <w:noProof/>
                <w:webHidden/>
              </w:rPr>
              <w:tab/>
            </w:r>
            <w:r>
              <w:rPr>
                <w:noProof/>
                <w:webHidden/>
              </w:rPr>
              <w:fldChar w:fldCharType="begin"/>
            </w:r>
            <w:r>
              <w:rPr>
                <w:noProof/>
                <w:webHidden/>
              </w:rPr>
              <w:instrText xml:space="preserve"> PAGEREF _Toc221424809 \h </w:instrText>
            </w:r>
            <w:r>
              <w:rPr>
                <w:noProof/>
                <w:webHidden/>
              </w:rPr>
            </w:r>
            <w:r>
              <w:rPr>
                <w:noProof/>
                <w:webHidden/>
              </w:rPr>
              <w:fldChar w:fldCharType="separate"/>
            </w:r>
            <w:r>
              <w:rPr>
                <w:noProof/>
                <w:webHidden/>
              </w:rPr>
              <w:t>17</w:t>
            </w:r>
            <w:r>
              <w:rPr>
                <w:noProof/>
                <w:webHidden/>
              </w:rPr>
              <w:fldChar w:fldCharType="end"/>
            </w:r>
          </w:hyperlink>
        </w:p>
        <w:p w14:paraId="14A3D603" w14:textId="7017E4FD"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0" w:history="1">
            <w:r w:rsidRPr="00BF330E">
              <w:rPr>
                <w:rStyle w:val="Hyperlink"/>
                <w:noProof/>
              </w:rPr>
              <w:t>Exploit Prediction</w:t>
            </w:r>
            <w:r>
              <w:rPr>
                <w:noProof/>
                <w:webHidden/>
              </w:rPr>
              <w:tab/>
            </w:r>
            <w:r>
              <w:rPr>
                <w:noProof/>
                <w:webHidden/>
              </w:rPr>
              <w:fldChar w:fldCharType="begin"/>
            </w:r>
            <w:r>
              <w:rPr>
                <w:noProof/>
                <w:webHidden/>
              </w:rPr>
              <w:instrText xml:space="preserve"> PAGEREF _Toc221424810 \h </w:instrText>
            </w:r>
            <w:r>
              <w:rPr>
                <w:noProof/>
                <w:webHidden/>
              </w:rPr>
            </w:r>
            <w:r>
              <w:rPr>
                <w:noProof/>
                <w:webHidden/>
              </w:rPr>
              <w:fldChar w:fldCharType="separate"/>
            </w:r>
            <w:r>
              <w:rPr>
                <w:noProof/>
                <w:webHidden/>
              </w:rPr>
              <w:t>18</w:t>
            </w:r>
            <w:r>
              <w:rPr>
                <w:noProof/>
                <w:webHidden/>
              </w:rPr>
              <w:fldChar w:fldCharType="end"/>
            </w:r>
          </w:hyperlink>
        </w:p>
        <w:p w14:paraId="6C55F74C" w14:textId="4E0EA886"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1" w:history="1">
            <w:r w:rsidRPr="00BF330E">
              <w:rPr>
                <w:rStyle w:val="Hyperlink"/>
                <w:noProof/>
              </w:rPr>
              <w:t>Attack Patterns &amp; Techniques</w:t>
            </w:r>
            <w:r>
              <w:rPr>
                <w:noProof/>
                <w:webHidden/>
              </w:rPr>
              <w:tab/>
            </w:r>
            <w:r>
              <w:rPr>
                <w:noProof/>
                <w:webHidden/>
              </w:rPr>
              <w:fldChar w:fldCharType="begin"/>
            </w:r>
            <w:r>
              <w:rPr>
                <w:noProof/>
                <w:webHidden/>
              </w:rPr>
              <w:instrText xml:space="preserve"> PAGEREF _Toc221424811 \h </w:instrText>
            </w:r>
            <w:r>
              <w:rPr>
                <w:noProof/>
                <w:webHidden/>
              </w:rPr>
            </w:r>
            <w:r>
              <w:rPr>
                <w:noProof/>
                <w:webHidden/>
              </w:rPr>
              <w:fldChar w:fldCharType="separate"/>
            </w:r>
            <w:r>
              <w:rPr>
                <w:noProof/>
                <w:webHidden/>
              </w:rPr>
              <w:t>20</w:t>
            </w:r>
            <w:r>
              <w:rPr>
                <w:noProof/>
                <w:webHidden/>
              </w:rPr>
              <w:fldChar w:fldCharType="end"/>
            </w:r>
          </w:hyperlink>
        </w:p>
        <w:p w14:paraId="38FD0004" w14:textId="4B5FD039" w:rsidR="00B75510" w:rsidRDefault="00B75510">
          <w:pPr>
            <w:pStyle w:val="TOC2"/>
            <w:rPr>
              <w:rFonts w:eastAsiaTheme="minorEastAsia" w:cstheme="minorBidi"/>
              <w:smallCaps w:val="0"/>
              <w:noProof/>
              <w:sz w:val="24"/>
              <w:szCs w:val="24"/>
              <w:lang w:eastAsia="en-US" w:bidi="ar-SA"/>
              <w14:ligatures w14:val="standardContextual"/>
            </w:rPr>
          </w:pPr>
          <w:hyperlink w:anchor="_Toc221424812" w:history="1">
            <w:r w:rsidRPr="00BF330E">
              <w:rPr>
                <w:rStyle w:val="Hyperlink"/>
                <w:noProof/>
              </w:rPr>
              <w:t>Appendix B: The Training Cut-off Problem</w:t>
            </w:r>
            <w:r>
              <w:rPr>
                <w:noProof/>
                <w:webHidden/>
              </w:rPr>
              <w:tab/>
            </w:r>
            <w:r>
              <w:rPr>
                <w:noProof/>
                <w:webHidden/>
              </w:rPr>
              <w:fldChar w:fldCharType="begin"/>
            </w:r>
            <w:r>
              <w:rPr>
                <w:noProof/>
                <w:webHidden/>
              </w:rPr>
              <w:instrText xml:space="preserve"> PAGEREF _Toc221424812 \h </w:instrText>
            </w:r>
            <w:r>
              <w:rPr>
                <w:noProof/>
                <w:webHidden/>
              </w:rPr>
            </w:r>
            <w:r>
              <w:rPr>
                <w:noProof/>
                <w:webHidden/>
              </w:rPr>
              <w:fldChar w:fldCharType="separate"/>
            </w:r>
            <w:r>
              <w:rPr>
                <w:noProof/>
                <w:webHidden/>
              </w:rPr>
              <w:t>24</w:t>
            </w:r>
            <w:r>
              <w:rPr>
                <w:noProof/>
                <w:webHidden/>
              </w:rPr>
              <w:fldChar w:fldCharType="end"/>
            </w:r>
          </w:hyperlink>
        </w:p>
        <w:p w14:paraId="5CF67863" w14:textId="3A4FC79C"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3" w:history="1">
            <w:r w:rsidRPr="00BF330E">
              <w:rPr>
                <w:rStyle w:val="Hyperlink"/>
                <w:noProof/>
              </w:rPr>
              <w:t>Introduction</w:t>
            </w:r>
            <w:r>
              <w:rPr>
                <w:noProof/>
                <w:webHidden/>
              </w:rPr>
              <w:tab/>
            </w:r>
            <w:r>
              <w:rPr>
                <w:noProof/>
                <w:webHidden/>
              </w:rPr>
              <w:fldChar w:fldCharType="begin"/>
            </w:r>
            <w:r>
              <w:rPr>
                <w:noProof/>
                <w:webHidden/>
              </w:rPr>
              <w:instrText xml:space="preserve"> PAGEREF _Toc221424813 \h </w:instrText>
            </w:r>
            <w:r>
              <w:rPr>
                <w:noProof/>
                <w:webHidden/>
              </w:rPr>
            </w:r>
            <w:r>
              <w:rPr>
                <w:noProof/>
                <w:webHidden/>
              </w:rPr>
              <w:fldChar w:fldCharType="separate"/>
            </w:r>
            <w:r>
              <w:rPr>
                <w:noProof/>
                <w:webHidden/>
              </w:rPr>
              <w:t>24</w:t>
            </w:r>
            <w:r>
              <w:rPr>
                <w:noProof/>
                <w:webHidden/>
              </w:rPr>
              <w:fldChar w:fldCharType="end"/>
            </w:r>
          </w:hyperlink>
        </w:p>
        <w:p w14:paraId="76754D1F" w14:textId="7D040052"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4" w:history="1">
            <w:r w:rsidRPr="00BF330E">
              <w:rPr>
                <w:rStyle w:val="Hyperlink"/>
                <w:noProof/>
              </w:rPr>
              <w:t>Athena CTI LLM Limitations</w:t>
            </w:r>
            <w:r>
              <w:rPr>
                <w:noProof/>
                <w:webHidden/>
              </w:rPr>
              <w:tab/>
            </w:r>
            <w:r>
              <w:rPr>
                <w:noProof/>
                <w:webHidden/>
              </w:rPr>
              <w:fldChar w:fldCharType="begin"/>
            </w:r>
            <w:r>
              <w:rPr>
                <w:noProof/>
                <w:webHidden/>
              </w:rPr>
              <w:instrText xml:space="preserve"> PAGEREF _Toc221424814 \h </w:instrText>
            </w:r>
            <w:r>
              <w:rPr>
                <w:noProof/>
                <w:webHidden/>
              </w:rPr>
            </w:r>
            <w:r>
              <w:rPr>
                <w:noProof/>
                <w:webHidden/>
              </w:rPr>
              <w:fldChar w:fldCharType="separate"/>
            </w:r>
            <w:r>
              <w:rPr>
                <w:noProof/>
                <w:webHidden/>
              </w:rPr>
              <w:t>24</w:t>
            </w:r>
            <w:r>
              <w:rPr>
                <w:noProof/>
                <w:webHidden/>
              </w:rPr>
              <w:fldChar w:fldCharType="end"/>
            </w:r>
          </w:hyperlink>
        </w:p>
        <w:p w14:paraId="0D1C9254" w14:textId="52143328"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5" w:history="1">
            <w:r w:rsidRPr="00BF330E">
              <w:rPr>
                <w:rStyle w:val="Hyperlink"/>
                <w:noProof/>
              </w:rPr>
              <w:t>Dealing with the Effect of LLM Training Cut-Off Date</w:t>
            </w:r>
            <w:r>
              <w:rPr>
                <w:noProof/>
                <w:webHidden/>
              </w:rPr>
              <w:tab/>
            </w:r>
            <w:r>
              <w:rPr>
                <w:noProof/>
                <w:webHidden/>
              </w:rPr>
              <w:fldChar w:fldCharType="begin"/>
            </w:r>
            <w:r>
              <w:rPr>
                <w:noProof/>
                <w:webHidden/>
              </w:rPr>
              <w:instrText xml:space="preserve"> PAGEREF _Toc221424815 \h </w:instrText>
            </w:r>
            <w:r>
              <w:rPr>
                <w:noProof/>
                <w:webHidden/>
              </w:rPr>
            </w:r>
            <w:r>
              <w:rPr>
                <w:noProof/>
                <w:webHidden/>
              </w:rPr>
              <w:fldChar w:fldCharType="separate"/>
            </w:r>
            <w:r>
              <w:rPr>
                <w:noProof/>
                <w:webHidden/>
              </w:rPr>
              <w:t>24</w:t>
            </w:r>
            <w:r>
              <w:rPr>
                <w:noProof/>
                <w:webHidden/>
              </w:rPr>
              <w:fldChar w:fldCharType="end"/>
            </w:r>
          </w:hyperlink>
        </w:p>
        <w:p w14:paraId="1C2661EE" w14:textId="28B40C96"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6" w:history="1">
            <w:r w:rsidRPr="00BF330E">
              <w:rPr>
                <w:rStyle w:val="Hyperlink"/>
                <w:noProof/>
              </w:rPr>
              <w:t>Continual Pre-Training</w:t>
            </w:r>
            <w:r>
              <w:rPr>
                <w:noProof/>
                <w:webHidden/>
              </w:rPr>
              <w:tab/>
            </w:r>
            <w:r>
              <w:rPr>
                <w:noProof/>
                <w:webHidden/>
              </w:rPr>
              <w:fldChar w:fldCharType="begin"/>
            </w:r>
            <w:r>
              <w:rPr>
                <w:noProof/>
                <w:webHidden/>
              </w:rPr>
              <w:instrText xml:space="preserve"> PAGEREF _Toc221424816 \h </w:instrText>
            </w:r>
            <w:r>
              <w:rPr>
                <w:noProof/>
                <w:webHidden/>
              </w:rPr>
            </w:r>
            <w:r>
              <w:rPr>
                <w:noProof/>
                <w:webHidden/>
              </w:rPr>
              <w:fldChar w:fldCharType="separate"/>
            </w:r>
            <w:r>
              <w:rPr>
                <w:noProof/>
                <w:webHidden/>
              </w:rPr>
              <w:t>25</w:t>
            </w:r>
            <w:r>
              <w:rPr>
                <w:noProof/>
                <w:webHidden/>
              </w:rPr>
              <w:fldChar w:fldCharType="end"/>
            </w:r>
          </w:hyperlink>
        </w:p>
        <w:p w14:paraId="0787B0E5" w14:textId="0944D9B6"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7" w:history="1">
            <w:r w:rsidRPr="00BF330E">
              <w:rPr>
                <w:rStyle w:val="Hyperlink"/>
                <w:noProof/>
              </w:rPr>
              <w:t>IFT on Fresh Data</w:t>
            </w:r>
            <w:r>
              <w:rPr>
                <w:noProof/>
                <w:webHidden/>
              </w:rPr>
              <w:tab/>
            </w:r>
            <w:r>
              <w:rPr>
                <w:noProof/>
                <w:webHidden/>
              </w:rPr>
              <w:fldChar w:fldCharType="begin"/>
            </w:r>
            <w:r>
              <w:rPr>
                <w:noProof/>
                <w:webHidden/>
              </w:rPr>
              <w:instrText xml:space="preserve"> PAGEREF _Toc221424817 \h </w:instrText>
            </w:r>
            <w:r>
              <w:rPr>
                <w:noProof/>
                <w:webHidden/>
              </w:rPr>
            </w:r>
            <w:r>
              <w:rPr>
                <w:noProof/>
                <w:webHidden/>
              </w:rPr>
              <w:fldChar w:fldCharType="separate"/>
            </w:r>
            <w:r>
              <w:rPr>
                <w:noProof/>
                <w:webHidden/>
              </w:rPr>
              <w:t>25</w:t>
            </w:r>
            <w:r>
              <w:rPr>
                <w:noProof/>
                <w:webHidden/>
              </w:rPr>
              <w:fldChar w:fldCharType="end"/>
            </w:r>
          </w:hyperlink>
        </w:p>
        <w:p w14:paraId="7B99F4F7" w14:textId="6D074AAD" w:rsidR="00B75510" w:rsidRDefault="00B75510">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4818" w:history="1">
            <w:r w:rsidRPr="00BF330E">
              <w:rPr>
                <w:rStyle w:val="Hyperlink"/>
                <w:noProof/>
              </w:rPr>
              <w:t>RAG for Inference with the neo4j CT</w:t>
            </w:r>
            <w:r w:rsidRPr="00BF330E">
              <w:rPr>
                <w:rStyle w:val="Hyperlink"/>
                <w:noProof/>
              </w:rPr>
              <w:t>I</w:t>
            </w:r>
            <w:r w:rsidRPr="00BF330E">
              <w:rPr>
                <w:rStyle w:val="Hyperlink"/>
                <w:noProof/>
              </w:rPr>
              <w:t xml:space="preserve"> Graph DB</w:t>
            </w:r>
            <w:r>
              <w:rPr>
                <w:noProof/>
                <w:webHidden/>
              </w:rPr>
              <w:tab/>
            </w:r>
            <w:r>
              <w:rPr>
                <w:noProof/>
                <w:webHidden/>
              </w:rPr>
              <w:fldChar w:fldCharType="begin"/>
            </w:r>
            <w:r>
              <w:rPr>
                <w:noProof/>
                <w:webHidden/>
              </w:rPr>
              <w:instrText xml:space="preserve"> PAGEREF _Toc221424818 \h </w:instrText>
            </w:r>
            <w:r>
              <w:rPr>
                <w:noProof/>
                <w:webHidden/>
              </w:rPr>
            </w:r>
            <w:r>
              <w:rPr>
                <w:noProof/>
                <w:webHidden/>
              </w:rPr>
              <w:fldChar w:fldCharType="separate"/>
            </w:r>
            <w:r>
              <w:rPr>
                <w:noProof/>
                <w:webHidden/>
              </w:rPr>
              <w:t>26</w:t>
            </w:r>
            <w:r>
              <w:rPr>
                <w:noProof/>
                <w:webHidden/>
              </w:rPr>
              <w:fldChar w:fldCharType="end"/>
            </w:r>
          </w:hyperlink>
        </w:p>
        <w:p w14:paraId="3E800488" w14:textId="5C579546" w:rsidR="005F0DBA" w:rsidRDefault="005F0DBA">
          <w:r>
            <w:rPr>
              <w:b/>
              <w:bCs/>
              <w:noProof/>
            </w:rPr>
            <w:fldChar w:fldCharType="end"/>
          </w:r>
        </w:p>
      </w:sdtContent>
    </w:sdt>
    <w:p w14:paraId="4DC576E4" w14:textId="3034834C" w:rsidR="008134C1" w:rsidRDefault="008134C1" w:rsidP="00E66358">
      <w:pPr>
        <w:pStyle w:val="Heading1"/>
      </w:pPr>
    </w:p>
    <w:p w14:paraId="59002006" w14:textId="77777777" w:rsidR="008134C1" w:rsidRDefault="008134C1" w:rsidP="00E66358">
      <w:pPr>
        <w:rPr>
          <w:rFonts w:ascii="Liberation Sans" w:eastAsia="Noto Sans CJK SC" w:hAnsi="Liberation Sans"/>
          <w:sz w:val="36"/>
          <w:szCs w:val="36"/>
        </w:rPr>
      </w:pPr>
      <w:r>
        <w:br w:type="page"/>
      </w:r>
    </w:p>
    <w:p w14:paraId="3114B5A1" w14:textId="5A1F3550" w:rsidR="008134C1" w:rsidRDefault="00690CFE" w:rsidP="00E66358">
      <w:pPr>
        <w:pStyle w:val="Heading2"/>
      </w:pPr>
      <w:bookmarkStart w:id="0" w:name="_Toc221424793"/>
      <w:r>
        <w:lastRenderedPageBreak/>
        <w:t>Introduction</w:t>
      </w:r>
      <w:bookmarkEnd w:id="0"/>
      <w:r w:rsidR="008134C1">
        <w:t xml:space="preserve"> </w:t>
      </w:r>
    </w:p>
    <w:p w14:paraId="5081EE77" w14:textId="77777777" w:rsidR="008134C1" w:rsidRDefault="008134C1" w:rsidP="00E66358"/>
    <w:p w14:paraId="38B45E3F" w14:textId="77777777" w:rsidR="00B707B9" w:rsidRDefault="00B37DB0" w:rsidP="00E66358">
      <w:r w:rsidRPr="00534FED">
        <w:t xml:space="preserve">This document </w:t>
      </w:r>
      <w:r w:rsidR="0002021B">
        <w:t xml:space="preserve">covers the </w:t>
      </w:r>
      <w:r w:rsidR="00B707B9">
        <w:t xml:space="preserve">approach used for generating training data for Athena-CTI-LLM, i.e. </w:t>
      </w:r>
      <w:r w:rsidR="00B707B9" w:rsidRPr="00B707B9">
        <w:rPr>
          <w:b/>
          <w:bCs/>
        </w:rPr>
        <w:t>Glaukopis</w:t>
      </w:r>
      <w:r w:rsidR="00B707B9">
        <w:t>, using a template generating system that relies on a custom curated CTI dataset that is stored in Neo-4j, a graph database.</w:t>
      </w:r>
    </w:p>
    <w:p w14:paraId="12B45C12" w14:textId="77777777" w:rsidR="00B707B9" w:rsidRDefault="00B707B9" w:rsidP="00E66358"/>
    <w:p w14:paraId="2C6C3B61" w14:textId="221DF409" w:rsidR="00B37DB0" w:rsidRPr="00534FED" w:rsidRDefault="00E6114D" w:rsidP="00E66358">
      <w:r>
        <w:t xml:space="preserve">The templates in question fall into two categories, one which is </w:t>
      </w:r>
      <w:r w:rsidRPr="00E6114D">
        <w:rPr>
          <w:i/>
          <w:iCs/>
        </w:rPr>
        <w:t>synthetically generated</w:t>
      </w:r>
      <w:r>
        <w:t xml:space="preserve">, i.e. </w:t>
      </w:r>
      <w:r w:rsidR="00B37DB0" w:rsidRPr="00534FED">
        <w:t xml:space="preserve">templates generated by Gemini </w:t>
      </w:r>
      <w:r>
        <w:t>(</w:t>
      </w:r>
      <w:r w:rsidR="00B37DB0" w:rsidRPr="00534FED">
        <w:t xml:space="preserve">using Athena </w:t>
      </w:r>
      <w:proofErr w:type="spellStart"/>
      <w:r w:rsidR="00B37DB0" w:rsidRPr="00534FED">
        <w:t>Minibench</w:t>
      </w:r>
      <w:proofErr w:type="spellEnd"/>
      <w:r w:rsidR="00B37DB0" w:rsidRPr="00534FED">
        <w:t xml:space="preserve"> MCQ as inspiration</w:t>
      </w:r>
      <w:r>
        <w:t>), and another that have been hand crafted</w:t>
      </w:r>
      <w:r w:rsidR="00B37DB0" w:rsidRPr="00534FED">
        <w:t xml:space="preserve">. </w:t>
      </w:r>
    </w:p>
    <w:p w14:paraId="0137C8AE" w14:textId="77777777" w:rsidR="00534FED" w:rsidRDefault="00534FED" w:rsidP="00E66358"/>
    <w:p w14:paraId="7CB38781" w14:textId="77777777" w:rsidR="00E6114D" w:rsidRDefault="00B37DB0" w:rsidP="00E66358">
      <w:r>
        <w:t xml:space="preserve">These templates have passed through a step of CTI schema alignment by Gemini, but the result is not satisfactory, likely because the LLM did not have enough relevant and complete semantics on the schema structure. </w:t>
      </w:r>
    </w:p>
    <w:p w14:paraId="70203181" w14:textId="77777777" w:rsidR="00E6114D" w:rsidRDefault="00E6114D" w:rsidP="00E66358"/>
    <w:p w14:paraId="4F2EC09E" w14:textId="2D14910B" w:rsidR="00B37DB0" w:rsidRDefault="00B37DB0" w:rsidP="00E66358">
      <w:r>
        <w:t xml:space="preserve">For </w:t>
      </w:r>
      <w:r w:rsidR="00E6114D">
        <w:t>Instruction-Fine-Tuned (</w:t>
      </w:r>
      <w:r>
        <w:t>IFT</w:t>
      </w:r>
      <w:r w:rsidR="00E6114D">
        <w:t>)</w:t>
      </w:r>
      <w:r>
        <w:t xml:space="preserve"> triple generation </w:t>
      </w:r>
      <w:r w:rsidR="00E6114D">
        <w:t xml:space="preserve">(i.e. training templates) </w:t>
      </w:r>
      <w:r>
        <w:t xml:space="preserve">we need to select </w:t>
      </w:r>
      <w:proofErr w:type="gramStart"/>
      <w:r>
        <w:t>a  representative</w:t>
      </w:r>
      <w:proofErr w:type="gramEnd"/>
      <w:r>
        <w:t xml:space="preserve"> subset of target templates and manually edit each template to bring it fully compliant with the schema. That is labor intense and cannot be relegated to any LLM.</w:t>
      </w:r>
    </w:p>
    <w:p w14:paraId="4FA05912" w14:textId="77777777" w:rsidR="00B37DB0" w:rsidRDefault="00B37DB0" w:rsidP="00E66358"/>
    <w:p w14:paraId="1B912D09" w14:textId="2B797196" w:rsidR="000F0D01" w:rsidRDefault="000F0D01" w:rsidP="00E66358">
      <w:bookmarkStart w:id="1" w:name="_Toc220731052"/>
    </w:p>
    <w:p w14:paraId="4BA84019" w14:textId="60B5D8AA" w:rsidR="00495B89" w:rsidRDefault="00495B89" w:rsidP="00495B89">
      <w:pPr>
        <w:pStyle w:val="Heading3"/>
      </w:pPr>
      <w:bookmarkStart w:id="2" w:name="_Toc221424794"/>
      <w:r>
        <w:t>Purpose and Scope</w:t>
      </w:r>
      <w:bookmarkEnd w:id="2"/>
    </w:p>
    <w:p w14:paraId="17C1BF63" w14:textId="7A95F69A" w:rsidR="00495B89" w:rsidRDefault="00495B89" w:rsidP="00495B89">
      <w:pPr>
        <w:rPr>
          <w:b/>
        </w:rPr>
      </w:pPr>
      <w:r>
        <w:t xml:space="preserve">This project aims to </w:t>
      </w:r>
      <w:sdt>
        <w:sdtPr>
          <w:tag w:val="goog_rdk_0"/>
          <w:id w:val="-772063088"/>
        </w:sdtPr>
        <w:sdtEndPr/>
        <w:sdtContent>
          <w:r>
            <w:t xml:space="preserve">research and </w:t>
          </w:r>
        </w:sdtContent>
      </w:sdt>
      <w:r>
        <w:t>design and develop a system for generating Instruction Fine Tuning (IFT) data intended for the Athena Software Group (ASG) CTI LLM. The project also aims to deliver several prototype IFT datasets along the various milestones to be evaluated against the ASG CTI benchmarks, currently in development and to deliver prototype Hugging Face (HF) models for further evaluation.</w:t>
      </w:r>
    </w:p>
    <w:p w14:paraId="7CDEA2E3" w14:textId="77777777" w:rsidR="00495B89" w:rsidRDefault="00495B89" w:rsidP="00495B89">
      <w:pPr>
        <w:pBdr>
          <w:top w:val="nil"/>
          <w:left w:val="nil"/>
          <w:bottom w:val="nil"/>
          <w:right w:val="nil"/>
          <w:between w:val="nil"/>
        </w:pBdr>
        <w:jc w:val="left"/>
        <w:rPr>
          <w:b/>
          <w:color w:val="000000"/>
          <w:sz w:val="20"/>
          <w:szCs w:val="20"/>
        </w:rPr>
      </w:pPr>
    </w:p>
    <w:p w14:paraId="16472243" w14:textId="0AA170E9" w:rsidR="0071066F" w:rsidRDefault="00495B89" w:rsidP="00495B89">
      <w:r>
        <w:t xml:space="preserve">This iteration of </w:t>
      </w:r>
      <w:r w:rsidR="0071066F">
        <w:t>Glaukopis IFT consists of the following CTI datasets:</w:t>
      </w:r>
    </w:p>
    <w:p w14:paraId="26931DCE" w14:textId="77777777" w:rsidR="0071066F" w:rsidRDefault="0071066F" w:rsidP="00495B89"/>
    <w:p w14:paraId="2B804210" w14:textId="77777777" w:rsidR="0071066F" w:rsidRDefault="00495B89" w:rsidP="0071066F">
      <w:pPr>
        <w:pStyle w:val="ListParagraph"/>
        <w:numPr>
          <w:ilvl w:val="0"/>
          <w:numId w:val="17"/>
        </w:numPr>
      </w:pPr>
      <w:r>
        <w:t xml:space="preserve">MITRE ATT&amp;CK, </w:t>
      </w:r>
    </w:p>
    <w:p w14:paraId="488EB7D1" w14:textId="77777777" w:rsidR="0071066F" w:rsidRDefault="00495B89" w:rsidP="0071066F">
      <w:pPr>
        <w:pStyle w:val="ListParagraph"/>
        <w:numPr>
          <w:ilvl w:val="0"/>
          <w:numId w:val="17"/>
        </w:numPr>
      </w:pPr>
      <w:r>
        <w:t xml:space="preserve">CVE, </w:t>
      </w:r>
    </w:p>
    <w:p w14:paraId="64FA534E" w14:textId="77777777" w:rsidR="0071066F" w:rsidRDefault="00495B89" w:rsidP="0071066F">
      <w:pPr>
        <w:pStyle w:val="ListParagraph"/>
        <w:numPr>
          <w:ilvl w:val="0"/>
          <w:numId w:val="17"/>
        </w:numPr>
      </w:pPr>
      <w:r>
        <w:t xml:space="preserve">CAPEC, </w:t>
      </w:r>
    </w:p>
    <w:p w14:paraId="21D21D65" w14:textId="77777777" w:rsidR="0071066F" w:rsidRDefault="00495B89" w:rsidP="0071066F">
      <w:pPr>
        <w:pStyle w:val="ListParagraph"/>
        <w:numPr>
          <w:ilvl w:val="0"/>
          <w:numId w:val="17"/>
        </w:numPr>
      </w:pPr>
      <w:r>
        <w:t xml:space="preserve">CWE, </w:t>
      </w:r>
    </w:p>
    <w:p w14:paraId="671EFD3D" w14:textId="77777777" w:rsidR="0071066F" w:rsidRDefault="00495B89" w:rsidP="0071066F">
      <w:pPr>
        <w:pStyle w:val="ListParagraph"/>
        <w:numPr>
          <w:ilvl w:val="0"/>
          <w:numId w:val="17"/>
        </w:numPr>
      </w:pPr>
      <w:r>
        <w:t xml:space="preserve">MITRE Engage, </w:t>
      </w:r>
    </w:p>
    <w:p w14:paraId="4BB5898D" w14:textId="77777777" w:rsidR="0071066F" w:rsidRDefault="00495B89" w:rsidP="0071066F">
      <w:pPr>
        <w:pStyle w:val="ListParagraph"/>
        <w:numPr>
          <w:ilvl w:val="0"/>
          <w:numId w:val="17"/>
        </w:numPr>
      </w:pPr>
      <w:r>
        <w:t xml:space="preserve">EPSS, </w:t>
      </w:r>
      <w:r w:rsidR="0071066F">
        <w:t xml:space="preserve">and </w:t>
      </w:r>
    </w:p>
    <w:p w14:paraId="03D50E6B" w14:textId="3CC0CE42" w:rsidR="00495B89" w:rsidRDefault="00495B89" w:rsidP="0071066F">
      <w:pPr>
        <w:pStyle w:val="ListParagraph"/>
        <w:numPr>
          <w:ilvl w:val="0"/>
          <w:numId w:val="17"/>
        </w:numPr>
      </w:pPr>
      <w:r>
        <w:t>CISA KEV</w:t>
      </w:r>
    </w:p>
    <w:p w14:paraId="2FC73DF4" w14:textId="77777777" w:rsidR="0071066F" w:rsidRDefault="0071066F" w:rsidP="00495B89"/>
    <w:p w14:paraId="523C0C88" w14:textId="0F6F4F0C" w:rsidR="00087C47" w:rsidRDefault="0071066F" w:rsidP="00495B89">
      <w:r>
        <w:t xml:space="preserve">Targets for a subsequent phase of template generation would include </w:t>
      </w:r>
      <w:r w:rsidR="00495B89">
        <w:t>BRON, SIGMA Rules, MITRE CAR, Wazuh rules</w:t>
      </w:r>
      <w:r>
        <w:t xml:space="preserve"> and Suricata rules. An additional category of data might include proprietary datasets such as Flashpoint’s Ignite (CTI) data and analyst reports.</w:t>
      </w:r>
    </w:p>
    <w:p w14:paraId="7A945508" w14:textId="76C42584" w:rsidR="00495B89" w:rsidRDefault="00495B89" w:rsidP="00495B89"/>
    <w:p w14:paraId="6832E3B0" w14:textId="77777777" w:rsidR="00495B89" w:rsidRDefault="00495B89" w:rsidP="00495B89"/>
    <w:p w14:paraId="4C39CD90" w14:textId="33C6163F" w:rsidR="000F0D01" w:rsidRDefault="001E4BD1" w:rsidP="005F0DBA">
      <w:pPr>
        <w:pStyle w:val="Heading3"/>
      </w:pPr>
      <w:bookmarkStart w:id="3" w:name="_Toc221424795"/>
      <w:r>
        <w:t>CTI Dataset Design</w:t>
      </w:r>
      <w:bookmarkEnd w:id="3"/>
    </w:p>
    <w:p w14:paraId="0D0804CF" w14:textId="53320200" w:rsidR="000F0D01" w:rsidRPr="00E66358" w:rsidRDefault="001E4BD1" w:rsidP="00E66358">
      <w:r w:rsidRPr="00E66358">
        <w:t>Our objective with the CTI dataset is to carve out a separate subsystem that encapsulates all of the relevant Cyber Threat Intelligence (CTI) data that we want to use to train our LLM</w:t>
      </w:r>
      <w:r w:rsidR="00954C2E" w:rsidRPr="00E66358">
        <w:t xml:space="preserve">, sourcing it from the relevant, open source (OSINT) data sources and ensuring that the data in said repository is kept up to date (very important relative to the problem we are solving for) and that </w:t>
      </w:r>
      <w:r w:rsidR="009B6636" w:rsidRPr="00E66358">
        <w:t>the CTI data across the different categories and entities are mapped together properly from a relational standpoint such that the templates</w:t>
      </w:r>
      <w:r w:rsidR="00E66358" w:rsidRPr="00E66358">
        <w:t xml:space="preserve"> that we use for Instruction Fine-Tuning (IFT) our LLM can be generated automatically.</w:t>
      </w:r>
    </w:p>
    <w:p w14:paraId="59A95157" w14:textId="77777777" w:rsidR="000F0D01" w:rsidRDefault="000F0D01" w:rsidP="00E66358"/>
    <w:p w14:paraId="409DAF09" w14:textId="77777777" w:rsidR="00391D68" w:rsidRDefault="00E6114D" w:rsidP="00E66358">
      <w:r>
        <w:lastRenderedPageBreak/>
        <w:t xml:space="preserve">Our objective </w:t>
      </w:r>
      <w:r w:rsidR="008F49C7">
        <w:t>with the CTI dataset is ultimately to construct</w:t>
      </w:r>
      <w:r>
        <w:t xml:space="preserve"> </w:t>
      </w:r>
      <w:r w:rsidR="000F0D01">
        <w:t xml:space="preserve">a </w:t>
      </w:r>
      <w:r>
        <w:t xml:space="preserve">training </w:t>
      </w:r>
      <w:r w:rsidR="000F0D01">
        <w:t>dataset</w:t>
      </w:r>
      <w:r>
        <w:t>, and training methodology, that ultimately yields good results on AthenaBench</w:t>
      </w:r>
      <w:r w:rsidR="006E6534">
        <w:rPr>
          <w:rStyle w:val="FootnoteReference"/>
        </w:rPr>
        <w:footnoteReference w:id="1"/>
      </w:r>
      <w:r>
        <w:t>, the latest Cyber Threat Intel benchmark that has been produced by Athena</w:t>
      </w:r>
      <w:r w:rsidR="006E6534">
        <w:t xml:space="preserve"> </w:t>
      </w:r>
      <w:r>
        <w:t>Labs.</w:t>
      </w:r>
      <w:r w:rsidR="008F49C7">
        <w:t xml:space="preserve"> </w:t>
      </w:r>
      <w:r w:rsidR="000F0D01">
        <w:t xml:space="preserve">This </w:t>
      </w:r>
      <w:r w:rsidR="008F49C7">
        <w:t xml:space="preserve">data store </w:t>
      </w:r>
      <w:r w:rsidR="000F0D01">
        <w:t>can be extended to handle other CTI datasets</w:t>
      </w:r>
      <w:r w:rsidR="008F49C7">
        <w:t xml:space="preserve"> from commercial providers (e.g. Flashpoint) or from other</w:t>
      </w:r>
      <w:r w:rsidR="00391D68">
        <w:t xml:space="preserve"> </w:t>
      </w:r>
      <w:proofErr w:type="gramStart"/>
      <w:r w:rsidR="00391D68">
        <w:t>open source</w:t>
      </w:r>
      <w:proofErr w:type="gramEnd"/>
      <w:r w:rsidR="00391D68">
        <w:t xml:space="preserve"> sources.</w:t>
      </w:r>
      <w:r w:rsidR="000F0D01">
        <w:t xml:space="preserve"> </w:t>
      </w:r>
    </w:p>
    <w:p w14:paraId="3F9F4AEF" w14:textId="77777777" w:rsidR="00391D68" w:rsidRDefault="00391D68" w:rsidP="00E66358"/>
    <w:p w14:paraId="23BDD704" w14:textId="1485D921" w:rsidR="000F0D01" w:rsidRDefault="000F0D01" w:rsidP="00E66358">
      <w:r>
        <w:t xml:space="preserve">The </w:t>
      </w:r>
      <w:r w:rsidR="005F0DBA">
        <w:t xml:space="preserve">final </w:t>
      </w:r>
      <w:r>
        <w:t>dataset</w:t>
      </w:r>
      <w:r w:rsidR="005F0DBA">
        <w:t xml:space="preserve">, i.e. </w:t>
      </w:r>
      <w:r w:rsidR="005F0DBA" w:rsidRPr="005F0DBA">
        <w:rPr>
          <w:i/>
          <w:iCs/>
        </w:rPr>
        <w:t>templates</w:t>
      </w:r>
      <w:r w:rsidR="005F0DBA">
        <w:t xml:space="preserve">, </w:t>
      </w:r>
      <w:r>
        <w:t>will include (instruction, input, output) tuples with information about concepts and relationships, positive and negative examples.</w:t>
      </w:r>
    </w:p>
    <w:p w14:paraId="44EE7544" w14:textId="77777777" w:rsidR="000F0D01" w:rsidRDefault="000F0D01" w:rsidP="00E66358"/>
    <w:p w14:paraId="0B15901E" w14:textId="77777777" w:rsidR="000F0D01" w:rsidRDefault="000F0D01" w:rsidP="00E66358">
      <w:pPr>
        <w:pStyle w:val="Heading3"/>
        <w:numPr>
          <w:ilvl w:val="2"/>
          <w:numId w:val="1"/>
        </w:numPr>
      </w:pPr>
      <w:bookmarkStart w:id="4" w:name="_Toc221424796"/>
      <w:r>
        <w:t>Knowledge Bases</w:t>
      </w:r>
      <w:bookmarkEnd w:id="4"/>
    </w:p>
    <w:p w14:paraId="55467D47" w14:textId="77777777" w:rsidR="000F0D01" w:rsidRDefault="000F0D01" w:rsidP="00E66358">
      <w:r>
        <w:t>Gather information from the primary sources on techniques, tactics, groups, software, mitigations, examples, attack patterns, weaknesses, and vulnerabilities:</w:t>
      </w:r>
    </w:p>
    <w:p w14:paraId="0C40F758" w14:textId="77777777" w:rsidR="000F0D01" w:rsidRDefault="000F0D01" w:rsidP="005F0DBA">
      <w:pPr>
        <w:pStyle w:val="ListParagraph"/>
        <w:numPr>
          <w:ilvl w:val="0"/>
          <w:numId w:val="11"/>
        </w:numPr>
        <w:spacing w:before="120" w:after="120"/>
      </w:pPr>
      <w:r>
        <w:t xml:space="preserve">MITRE ATT&amp;CK (for now: just Enterprise). </w:t>
      </w:r>
      <w:hyperlink r:id="rId8" w:history="1">
        <w:r>
          <w:rPr>
            <w:rStyle w:val="Hyperlink"/>
          </w:rPr>
          <w:t>Main GitHub page</w:t>
        </w:r>
      </w:hyperlink>
      <w:r>
        <w:t xml:space="preserve">, and </w:t>
      </w:r>
      <w:hyperlink r:id="rId9" w:history="1">
        <w:r>
          <w:rPr>
            <w:rStyle w:val="Hyperlink"/>
          </w:rPr>
          <w:t>Enterprise JSON file</w:t>
        </w:r>
      </w:hyperlink>
      <w:r>
        <w:t xml:space="preserve">, </w:t>
      </w:r>
      <w:hyperlink r:id="rId10" w:history="1">
        <w:proofErr w:type="spellStart"/>
        <w:r>
          <w:rPr>
            <w:rStyle w:val="Hyperlink"/>
          </w:rPr>
          <w:t>mitreattack</w:t>
        </w:r>
        <w:proofErr w:type="spellEnd"/>
        <w:r>
          <w:rPr>
            <w:rStyle w:val="Hyperlink"/>
          </w:rPr>
          <w:t>-python</w:t>
        </w:r>
      </w:hyperlink>
      <w:r>
        <w:t xml:space="preserve"> module</w:t>
      </w:r>
    </w:p>
    <w:p w14:paraId="335DA9AF" w14:textId="77777777" w:rsidR="000F0D01" w:rsidRDefault="000F0D01" w:rsidP="005F0DBA">
      <w:pPr>
        <w:pStyle w:val="ListParagraph"/>
        <w:numPr>
          <w:ilvl w:val="0"/>
          <w:numId w:val="11"/>
        </w:numPr>
        <w:spacing w:before="120" w:after="120"/>
      </w:pPr>
      <w:r>
        <w:t xml:space="preserve">CAPEC. </w:t>
      </w:r>
      <w:hyperlink r:id="rId11" w:history="1">
        <w:r>
          <w:rPr>
            <w:rStyle w:val="Hyperlink"/>
          </w:rPr>
          <w:t xml:space="preserve">Main </w:t>
        </w:r>
        <w:proofErr w:type="spellStart"/>
        <w:r>
          <w:rPr>
            <w:rStyle w:val="Hyperlink"/>
          </w:rPr>
          <w:t>Github</w:t>
        </w:r>
        <w:proofErr w:type="spellEnd"/>
        <w:r>
          <w:rPr>
            <w:rStyle w:val="Hyperlink"/>
          </w:rPr>
          <w:t xml:space="preserve"> page</w:t>
        </w:r>
      </w:hyperlink>
      <w:r>
        <w:t xml:space="preserve">, STIX </w:t>
      </w:r>
      <w:hyperlink r:id="rId12" w:history="1">
        <w:r>
          <w:rPr>
            <w:rStyle w:val="Hyperlink"/>
          </w:rPr>
          <w:t>JSON file</w:t>
        </w:r>
      </w:hyperlink>
      <w:r>
        <w:t>,</w:t>
      </w:r>
    </w:p>
    <w:p w14:paraId="2B4379B0" w14:textId="77777777" w:rsidR="000F0D01" w:rsidRDefault="000F0D01" w:rsidP="005F0DBA">
      <w:pPr>
        <w:pStyle w:val="ListParagraph"/>
        <w:numPr>
          <w:ilvl w:val="0"/>
          <w:numId w:val="11"/>
        </w:numPr>
        <w:spacing w:before="120" w:after="120"/>
      </w:pPr>
      <w:r>
        <w:t xml:space="preserve">CWE. </w:t>
      </w:r>
      <w:hyperlink r:id="rId13" w:history="1">
        <w:r>
          <w:rPr>
            <w:rStyle w:val="Hyperlink"/>
          </w:rPr>
          <w:t>JSON file</w:t>
        </w:r>
      </w:hyperlink>
      <w:r>
        <w:t>.</w:t>
      </w:r>
    </w:p>
    <w:p w14:paraId="56A029FB" w14:textId="77777777" w:rsidR="000F0D01" w:rsidRDefault="000F0D01" w:rsidP="005F0DBA">
      <w:pPr>
        <w:pStyle w:val="ListParagraph"/>
        <w:numPr>
          <w:ilvl w:val="0"/>
          <w:numId w:val="11"/>
        </w:numPr>
        <w:spacing w:before="120" w:after="120"/>
      </w:pPr>
      <w:r>
        <w:t xml:space="preserve">CVE. </w:t>
      </w:r>
      <w:hyperlink r:id="rId14" w:history="1">
        <w:r>
          <w:rPr>
            <w:rStyle w:val="Hyperlink"/>
          </w:rPr>
          <w:t>main page</w:t>
        </w:r>
      </w:hyperlink>
      <w:r>
        <w:t xml:space="preserve">, </w:t>
      </w:r>
      <w:hyperlink r:id="rId15" w:history="1">
        <w:r>
          <w:rPr>
            <w:rStyle w:val="Hyperlink"/>
          </w:rPr>
          <w:t>GitHub page</w:t>
        </w:r>
      </w:hyperlink>
      <w:r>
        <w:t xml:space="preserve">,  </w:t>
      </w:r>
      <w:hyperlink r:id="rId16" w:history="1">
        <w:proofErr w:type="spellStart"/>
        <w:r>
          <w:rPr>
            <w:rStyle w:val="Hyperlink"/>
          </w:rPr>
          <w:t>mitre</w:t>
        </w:r>
        <w:proofErr w:type="spellEnd"/>
        <w:r>
          <w:rPr>
            <w:rStyle w:val="Hyperlink"/>
          </w:rPr>
          <w:t>-</w:t>
        </w:r>
        <w:proofErr w:type="spellStart"/>
        <w:r>
          <w:rPr>
            <w:rStyle w:val="Hyperlink"/>
          </w:rPr>
          <w:t>cve</w:t>
        </w:r>
        <w:proofErr w:type="spellEnd"/>
        <w:r>
          <w:rPr>
            <w:rStyle w:val="Hyperlink"/>
          </w:rPr>
          <w:t>-database</w:t>
        </w:r>
      </w:hyperlink>
      <w:r>
        <w:t xml:space="preserve">,  </w:t>
      </w:r>
    </w:p>
    <w:p w14:paraId="5977623E" w14:textId="77777777" w:rsidR="000F0D01" w:rsidRDefault="000F0D01" w:rsidP="005F0DBA">
      <w:pPr>
        <w:pStyle w:val="ListParagraph"/>
        <w:numPr>
          <w:ilvl w:val="0"/>
          <w:numId w:val="11"/>
        </w:numPr>
        <w:spacing w:before="120" w:after="120"/>
      </w:pPr>
      <w:r>
        <w:t xml:space="preserve">STIX. </w:t>
      </w:r>
      <w:hyperlink r:id="rId17" w:history="1">
        <w:r>
          <w:rPr>
            <w:rStyle w:val="Hyperlink"/>
          </w:rPr>
          <w:t>Doc page</w:t>
        </w:r>
      </w:hyperlink>
      <w:r>
        <w:t xml:space="preserve">, </w:t>
      </w:r>
      <w:hyperlink r:id="rId18" w:history="1">
        <w:r>
          <w:rPr>
            <w:rStyle w:val="Hyperlink"/>
          </w:rPr>
          <w:t>Python module doc page</w:t>
        </w:r>
      </w:hyperlink>
      <w:r>
        <w:t xml:space="preserve">, </w:t>
      </w:r>
      <w:hyperlink r:id="rId19" w:history="1">
        <w:r>
          <w:rPr>
            <w:rStyle w:val="Hyperlink"/>
          </w:rPr>
          <w:t xml:space="preserve">STIX2 </w:t>
        </w:r>
        <w:proofErr w:type="spellStart"/>
        <w:r>
          <w:rPr>
            <w:rStyle w:val="Hyperlink"/>
          </w:rPr>
          <w:t>Github</w:t>
        </w:r>
        <w:proofErr w:type="spellEnd"/>
      </w:hyperlink>
      <w:r>
        <w:t>.</w:t>
      </w:r>
    </w:p>
    <w:p w14:paraId="5400B91E" w14:textId="77777777" w:rsidR="000F0D01" w:rsidRDefault="000F0D01" w:rsidP="005F0DBA">
      <w:pPr>
        <w:pStyle w:val="ListParagraph"/>
        <w:numPr>
          <w:ilvl w:val="0"/>
          <w:numId w:val="11"/>
        </w:numPr>
        <w:spacing w:before="120" w:after="120"/>
      </w:pPr>
      <w:r>
        <w:t>Proprietary: Flashpoint and others.</w:t>
      </w:r>
    </w:p>
    <w:p w14:paraId="3ACA9083" w14:textId="77777777" w:rsidR="000F0D01" w:rsidRDefault="000F0D01" w:rsidP="00E66358"/>
    <w:p w14:paraId="0816B88D" w14:textId="77777777" w:rsidR="000F0D01" w:rsidRDefault="000F0D01" w:rsidP="00E66358">
      <w:pPr>
        <w:pStyle w:val="Heading3"/>
        <w:numPr>
          <w:ilvl w:val="2"/>
          <w:numId w:val="1"/>
        </w:numPr>
      </w:pPr>
      <w:bookmarkStart w:id="5" w:name="_Toc221424797"/>
      <w:r>
        <w:t>Schema Definition</w:t>
      </w:r>
      <w:bookmarkEnd w:id="5"/>
    </w:p>
    <w:p w14:paraId="6AB2AD38" w14:textId="77777777" w:rsidR="000F0D01" w:rsidRDefault="000F0D01" w:rsidP="00E66358">
      <w:r>
        <w:t>Formalize the relationships and concepts identified in the CTI knowledge bases into a structured schema. This schema will guide the generation of diverse and relevant input/output pairs.</w:t>
      </w:r>
    </w:p>
    <w:p w14:paraId="63AC3FCB" w14:textId="77777777" w:rsidR="000F0D01" w:rsidRDefault="000F0D01" w:rsidP="00E66358"/>
    <w:p w14:paraId="621831A6" w14:textId="77777777" w:rsidR="000F0D01" w:rsidRDefault="000F0D01" w:rsidP="00E66358">
      <w:pPr>
        <w:pStyle w:val="BodyText"/>
        <w:rPr>
          <w:b/>
        </w:rPr>
      </w:pPr>
      <w:r>
        <w:t>The schema needs to capture the entities and relationships within MITRE ATT&amp;CK, CAPEC, CWE, and CVE that are relevant for generating CTI-Bench type questions.</w:t>
      </w:r>
    </w:p>
    <w:p w14:paraId="5535A484" w14:textId="77777777" w:rsidR="000F0D01" w:rsidRDefault="000F0D01" w:rsidP="00E66358">
      <w:pPr>
        <w:pStyle w:val="BodyText"/>
      </w:pPr>
      <w:r>
        <w:t>Core Concepts (Entities):</w:t>
      </w:r>
    </w:p>
    <w:p w14:paraId="05F5356C" w14:textId="77777777"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MITRE ATT&amp;CK:</w:t>
      </w:r>
    </w:p>
    <w:p w14:paraId="2B0F1F11"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Tactic</w:t>
      </w:r>
      <w:r>
        <w:t xml:space="preserve"> (e.g., Execution, Persistence, Exfiltration)</w:t>
      </w:r>
    </w:p>
    <w:p w14:paraId="7E2796CE"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Technique</w:t>
      </w:r>
      <w:r>
        <w:t xml:space="preserve"> (e.g., T1041 Exfiltration Over C2 Channel, T1548.004 Abuse Elevation Control Mechanism: Elevated Execution with Prompt)</w:t>
      </w:r>
    </w:p>
    <w:p w14:paraId="4FD14F8D"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Sub-Technique</w:t>
      </w:r>
      <w:r>
        <w:t xml:space="preserve"> (e.g., T1548.004)</w:t>
      </w:r>
    </w:p>
    <w:p w14:paraId="2BE5B1A9"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Mitigation</w:t>
      </w:r>
      <w:r>
        <w:t xml:space="preserve"> (e.g., Multi-factor Authentication, Protocol Signatures)</w:t>
      </w:r>
    </w:p>
    <w:p w14:paraId="25DD674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Group</w:t>
      </w:r>
      <w:r>
        <w:t xml:space="preserve"> (Threat Actor, e.g., UNC2452, Lazarus Group, Sandworm Team)</w:t>
      </w:r>
    </w:p>
    <w:p w14:paraId="39CFE230"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Software</w:t>
      </w:r>
      <w:r>
        <w:t xml:space="preserve"> (Malware/Tool, e.g., Agent Tesla, </w:t>
      </w:r>
      <w:proofErr w:type="spellStart"/>
      <w:r>
        <w:t>AdFind</w:t>
      </w:r>
      <w:proofErr w:type="spellEnd"/>
      <w:r>
        <w:t xml:space="preserve">, </w:t>
      </w:r>
      <w:proofErr w:type="spellStart"/>
      <w:r>
        <w:t>CoinTicker</w:t>
      </w:r>
      <w:proofErr w:type="spellEnd"/>
      <w:r>
        <w:t xml:space="preserve">, </w:t>
      </w:r>
      <w:proofErr w:type="spellStart"/>
      <w:r>
        <w:t>MacDownloader</w:t>
      </w:r>
      <w:proofErr w:type="spellEnd"/>
      <w:r>
        <w:t xml:space="preserve">, </w:t>
      </w:r>
      <w:proofErr w:type="spellStart"/>
      <w:r>
        <w:t>CheckVMX</w:t>
      </w:r>
      <w:proofErr w:type="spellEnd"/>
      <w:r>
        <w:t>)</w:t>
      </w:r>
    </w:p>
    <w:p w14:paraId="77252BA4"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Data Source</w:t>
      </w:r>
      <w:r>
        <w:t xml:space="preserve"> (e.g., Process Monitoring, Network Traffic, API Monitoring)</w:t>
      </w:r>
    </w:p>
    <w:p w14:paraId="68083B78"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Component</w:t>
      </w:r>
      <w:r>
        <w:t xml:space="preserve"> (e.g., API Monitoring, Process Command-line)</w:t>
      </w:r>
    </w:p>
    <w:p w14:paraId="1EDE656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Platform</w:t>
      </w:r>
      <w:r>
        <w:t xml:space="preserve"> (Enterprise, Mobile, ICS, Cloud)</w:t>
      </w:r>
    </w:p>
    <w:p w14:paraId="54E4EF1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Procedure Example</w:t>
      </w:r>
      <w:r>
        <w:t xml:space="preserve"> (Specific instance of a technique used by a group/software, e.g., 2015 Ukraine Electric Power Attack)</w:t>
      </w:r>
    </w:p>
    <w:p w14:paraId="6DB53AEA"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Targeted Asset</w:t>
      </w:r>
      <w:r>
        <w:t xml:space="preserve"> (in ICS, e.g., HMI, PLC)</w:t>
      </w:r>
    </w:p>
    <w:p w14:paraId="435D1EA9"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5CA222FC" w14:textId="7C903563"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CAPEC (Common Attack Pattern Enumeration and Classification):</w:t>
      </w:r>
    </w:p>
    <w:p w14:paraId="532500AD"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Attack Pattern</w:t>
      </w:r>
      <w:r>
        <w:t xml:space="preserve"> (e.g. CAPEC-36: Using Unpublished Interfaces or Functionality)</w:t>
      </w:r>
    </w:p>
    <w:p w14:paraId="4D97D29A"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lastRenderedPageBreak/>
        <w:t>Attack Category</w:t>
      </w:r>
      <w:r>
        <w:t xml:space="preserve"> (e.g., Client-Side Attacks, Network Attacks)</w:t>
      </w:r>
    </w:p>
    <w:p w14:paraId="54772B0C"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Consequence</w:t>
      </w:r>
      <w:r>
        <w:t xml:space="preserve"> (e.g., Information Disclosure, Arbitrary Code Execution)</w:t>
      </w:r>
    </w:p>
    <w:p w14:paraId="648102BE"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7ABB41AC" w14:textId="07124F83"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CWE (Common Weakness Enumeration):</w:t>
      </w:r>
    </w:p>
    <w:p w14:paraId="7CD36D46"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Weakness</w:t>
      </w:r>
      <w:r>
        <w:t xml:space="preserve"> (e.g. CWE-293: Using </w:t>
      </w:r>
      <w:proofErr w:type="spellStart"/>
      <w:r>
        <w:t>Referer</w:t>
      </w:r>
      <w:proofErr w:type="spellEnd"/>
      <w:r>
        <w:t xml:space="preserve"> Field for Authentication)</w:t>
      </w:r>
    </w:p>
    <w:p w14:paraId="56141821"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Impact</w:t>
      </w:r>
      <w:r>
        <w:t xml:space="preserve"> (e.g., Information Exposure, Arbitrary Code Execution, Loss of Confidentiality/Integrity)</w:t>
      </w:r>
    </w:p>
    <w:p w14:paraId="5BEE9403"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Phase</w:t>
      </w:r>
      <w:r>
        <w:t xml:space="preserve"> (Development Lifecycle Phase, e.g., Design, Implementation)</w:t>
      </w:r>
    </w:p>
    <w:p w14:paraId="6AB111C0"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Mitigation Strategy</w:t>
      </w:r>
      <w:r>
        <w:t xml:space="preserve"> (General approaches to address weaknesses)</w:t>
      </w:r>
    </w:p>
    <w:p w14:paraId="464010FC"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2602EAB6" w14:textId="44532F08"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CVE (Common Vulnerabilities and Exposures):</w:t>
      </w:r>
    </w:p>
    <w:p w14:paraId="58F31A8A"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Vulnerability</w:t>
      </w:r>
      <w:r>
        <w:t xml:space="preserve"> (Specific instance of a weakness, often linked to software versions)</w:t>
      </w:r>
    </w:p>
    <w:p w14:paraId="014DF27C"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Exploit</w:t>
      </w:r>
      <w:r>
        <w:t xml:space="preserve"> (Specific code or technique used to take advantage of a vulnerability, e.g., </w:t>
      </w:r>
      <w:proofErr w:type="spellStart"/>
      <w:r>
        <w:t>DirtyCow</w:t>
      </w:r>
      <w:proofErr w:type="spellEnd"/>
      <w:r>
        <w:t>)</w:t>
      </w:r>
    </w:p>
    <w:p w14:paraId="265C2410" w14:textId="77777777" w:rsidR="000F0D01" w:rsidRDefault="000F0D01" w:rsidP="005F0DBA">
      <w:pPr>
        <w:pStyle w:val="BodyText"/>
        <w:numPr>
          <w:ilvl w:val="1"/>
          <w:numId w:val="12"/>
        </w:numPr>
        <w:spacing w:before="120" w:after="120" w:line="240" w:lineRule="auto"/>
        <w:contextualSpacing/>
      </w:pPr>
      <w:r>
        <w:rPr>
          <w:rStyle w:val="SourceText"/>
          <w:rFonts w:ascii="Liberation Serif" w:hAnsi="Liberation Serif"/>
        </w:rPr>
        <w:t>Impact</w:t>
      </w:r>
    </w:p>
    <w:p w14:paraId="37E04950" w14:textId="77777777" w:rsidR="000F0D01" w:rsidRDefault="000F0D01" w:rsidP="00E66358"/>
    <w:p w14:paraId="32695CB0" w14:textId="77777777" w:rsidR="000F0D01" w:rsidRDefault="000F0D01" w:rsidP="00E66358"/>
    <w:p w14:paraId="0F15AD46" w14:textId="77777777" w:rsidR="000F0D01" w:rsidRDefault="000F0D01" w:rsidP="00E66358"/>
    <w:p w14:paraId="4DA50808" w14:textId="6406FE02" w:rsidR="000F0D01" w:rsidRDefault="000F0D01" w:rsidP="00E66358">
      <w:pPr>
        <w:pStyle w:val="Heading3"/>
        <w:numPr>
          <w:ilvl w:val="2"/>
          <w:numId w:val="1"/>
        </w:numPr>
      </w:pPr>
      <w:bookmarkStart w:id="6" w:name="_Toc221424798"/>
      <w:r>
        <w:t>Schema Diagram</w:t>
      </w:r>
      <w:bookmarkEnd w:id="6"/>
      <w:r>
        <w:t xml:space="preserve"> </w:t>
      </w:r>
    </w:p>
    <w:p w14:paraId="01E7D811" w14:textId="7156BD36" w:rsidR="000F0D01" w:rsidRDefault="000F0D01" w:rsidP="00E66358">
      <w:r>
        <w:rPr>
          <w:noProof/>
        </w:rPr>
        <mc:AlternateContent>
          <mc:Choice Requires="wps">
            <w:drawing>
              <wp:anchor distT="0" distB="0" distL="0" distR="0" simplePos="0" relativeHeight="251659264" behindDoc="0" locked="0" layoutInCell="0" allowOverlap="1" wp14:anchorId="0E556844" wp14:editId="572A24A9">
                <wp:simplePos x="0" y="0"/>
                <wp:positionH relativeFrom="column">
                  <wp:align>center</wp:align>
                </wp:positionH>
                <wp:positionV relativeFrom="paragraph">
                  <wp:align>top</wp:align>
                </wp:positionV>
                <wp:extent cx="6119495" cy="4458970"/>
                <wp:effectExtent l="0" t="0" r="0" b="0"/>
                <wp:wrapSquare wrapText="largest"/>
                <wp:docPr id="285659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19495" cy="4458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189C6D" w14:textId="77777777" w:rsidR="000F0D01" w:rsidRDefault="000F0D01" w:rsidP="00E66358">
                            <w:pPr>
                              <w:pStyle w:val="Figure"/>
                            </w:pPr>
                            <w:r>
                              <w:rPr>
                                <w:noProof/>
                              </w:rPr>
                              <w:drawing>
                                <wp:inline distT="0" distB="0" distL="0" distR="0" wp14:anchorId="0735FC69" wp14:editId="3D20F088">
                                  <wp:extent cx="6604000" cy="4203700"/>
                                  <wp:effectExtent l="0" t="0" r="0" b="0"/>
                                  <wp:docPr id="207350326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04000" cy="4203700"/>
                                          </a:xfrm>
                                          <a:prstGeom prst="rect">
                                            <a:avLst/>
                                          </a:prstGeom>
                                          <a:solidFill>
                                            <a:srgbClr val="FFFFFF"/>
                                          </a:solidFill>
                                          <a:ln>
                                            <a:noFill/>
                                          </a:ln>
                                        </pic:spPr>
                                      </pic:pic>
                                    </a:graphicData>
                                  </a:graphic>
                                </wp:inline>
                              </w:drawing>
                            </w:r>
                            <w:r>
                              <w:t xml:space="preserve">Figure </w:t>
                            </w:r>
                            <w:r>
                              <w:fldChar w:fldCharType="begin"/>
                            </w:r>
                            <w:r>
                              <w:instrText xml:space="preserve"> SEQ "Figure" \* ARABIC </w:instrText>
                            </w:r>
                            <w:r>
                              <w:fldChar w:fldCharType="separate"/>
                            </w:r>
                            <w:r>
                              <w:t>1</w:t>
                            </w:r>
                            <w:r>
                              <w:fldChar w:fldCharType="end"/>
                            </w:r>
                            <w:r>
                              <w:t xml:space="preserve">: MITRE ATT&amp;CK, </w:t>
                            </w:r>
                            <w:proofErr w:type="gramStart"/>
                            <w:r>
                              <w:t>CAPEC,CVE</w:t>
                            </w:r>
                            <w:proofErr w:type="gramEnd"/>
                            <w:r>
                              <w:t xml:space="preserve"> , and CWM schema and relationships.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556844" id="_x0000_t202" coordsize="21600,21600" o:spt="202" path="m,l,21600r21600,l21600,xe">
                <v:stroke joinstyle="miter"/>
                <v:path gradientshapeok="t" o:connecttype="rect"/>
              </v:shapetype>
              <v:shape id="Text Box 2" o:spid="_x0000_s1026" type="#_x0000_t202" style="position:absolute;left:0;text-align:left;margin-left:0;margin-top:0;width:481.85pt;height:351.1pt;z-index:251659264;visibility:visible;mso-wrap-style:square;mso-width-percent:0;mso-height-percent:0;mso-wrap-distance-left:0;mso-wrap-distance-top:0;mso-wrap-distance-right:0;mso-wrap-distance-bottom:0;mso-position-horizontal:center;mso-position-horizontal-relative:text;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" o:allowincell="f" stroked="f">
                <v:path arrowok="t"/>
                <v:textbox inset="0,0,0,0">
                  <w:txbxContent>
                    <w:p w14:paraId="6C189C6D" w14:textId="77777777" w:rsidR="000F0D01" w:rsidRDefault="000F0D01" w:rsidP="00E66358">
                      <w:pPr>
                        <w:pStyle w:val="Figure"/>
                      </w:pPr>
                      <w:r>
                        <w:rPr>
                          <w:noProof/>
                        </w:rPr>
                        <w:drawing>
                          <wp:inline distT="0" distB="0" distL="0" distR="0" wp14:anchorId="0735FC69" wp14:editId="3D20F088">
                            <wp:extent cx="6604000" cy="4203700"/>
                            <wp:effectExtent l="0" t="0" r="0" b="0"/>
                            <wp:docPr id="207350326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04000" cy="4203700"/>
                                    </a:xfrm>
                                    <a:prstGeom prst="rect">
                                      <a:avLst/>
                                    </a:prstGeom>
                                    <a:solidFill>
                                      <a:srgbClr val="FFFFFF"/>
                                    </a:solidFill>
                                    <a:ln>
                                      <a:noFill/>
                                    </a:ln>
                                  </pic:spPr>
                                </pic:pic>
                              </a:graphicData>
                            </a:graphic>
                          </wp:inline>
                        </w:drawing>
                      </w:r>
                      <w:r>
                        <w:t xml:space="preserve">Figure </w:t>
                      </w:r>
                      <w:r>
                        <w:fldChar w:fldCharType="begin"/>
                      </w:r>
                      <w:r>
                        <w:instrText xml:space="preserve"> SEQ "Figure" \* ARABIC </w:instrText>
                      </w:r>
                      <w:r>
                        <w:fldChar w:fldCharType="separate"/>
                      </w:r>
                      <w:r>
                        <w:t>1</w:t>
                      </w:r>
                      <w:r>
                        <w:fldChar w:fldCharType="end"/>
                      </w:r>
                      <w:r>
                        <w:t xml:space="preserve">: MITRE ATT&amp;CK, </w:t>
                      </w:r>
                      <w:proofErr w:type="gramStart"/>
                      <w:r>
                        <w:t>CAPEC,CVE</w:t>
                      </w:r>
                      <w:proofErr w:type="gramEnd"/>
                      <w:r>
                        <w:t xml:space="preserve"> , and CWM schema and relationships.</w:t>
                      </w:r>
                    </w:p>
                  </w:txbxContent>
                </v:textbox>
                <w10:wrap type="square" side="largest"/>
              </v:shape>
            </w:pict>
          </mc:Fallback>
        </mc:AlternateContent>
      </w:r>
    </w:p>
    <w:p w14:paraId="3658B4E1" w14:textId="77777777" w:rsidR="000F0D01" w:rsidRDefault="000F0D01" w:rsidP="00E66358"/>
    <w:p w14:paraId="041FF822" w14:textId="77777777" w:rsidR="000F0D01" w:rsidRDefault="000F0D01" w:rsidP="00E66358"/>
    <w:p w14:paraId="597ED30B" w14:textId="77777777" w:rsidR="000F0D01" w:rsidRDefault="000F0D01" w:rsidP="00E66358">
      <w:r>
        <w:rPr>
          <w:noProof/>
        </w:rPr>
        <w:lastRenderedPageBreak/>
        <mc:AlternateContent>
          <mc:Choice Requires="wps">
            <w:drawing>
              <wp:anchor distT="0" distB="0" distL="0" distR="0" simplePos="0" relativeHeight="251660288" behindDoc="0" locked="0" layoutInCell="0" allowOverlap="1" wp14:anchorId="40B6DF80" wp14:editId="42A91707">
                <wp:simplePos x="0" y="0"/>
                <wp:positionH relativeFrom="column">
                  <wp:align>center</wp:align>
                </wp:positionH>
                <wp:positionV relativeFrom="paragraph">
                  <wp:align>top</wp:align>
                </wp:positionV>
                <wp:extent cx="3983990" cy="2251075"/>
                <wp:effectExtent l="0" t="0" r="0" b="0"/>
                <wp:wrapSquare wrapText="largest"/>
                <wp:docPr id="188544769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83990" cy="2251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B86793" w14:textId="77777777" w:rsidR="000F0D01" w:rsidRDefault="000F0D01" w:rsidP="00E66358">
                            <w:pPr>
                              <w:pStyle w:val="Figure"/>
                            </w:pPr>
                            <w:r>
                              <w:rPr>
                                <w:noProof/>
                              </w:rPr>
                              <w:drawing>
                                <wp:inline distT="0" distB="0" distL="0" distR="0" wp14:anchorId="446A47E5" wp14:editId="3C54FFB2">
                                  <wp:extent cx="3987800" cy="2006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7800" cy="2006600"/>
                                          </a:xfrm>
                                          <a:prstGeom prst="rect">
                                            <a:avLst/>
                                          </a:prstGeom>
                                          <a:solidFill>
                                            <a:srgbClr val="FFFFFF"/>
                                          </a:solidFill>
                                          <a:ln>
                                            <a:noFill/>
                                          </a:ln>
                                        </pic:spPr>
                                      </pic:pic>
                                    </a:graphicData>
                                  </a:graphic>
                                </wp:inline>
                              </w:drawing>
                            </w:r>
                            <w:r>
                              <w:t xml:space="preserve">Figure </w:t>
                            </w:r>
                            <w:r>
                              <w:fldChar w:fldCharType="begin"/>
                            </w:r>
                            <w:r>
                              <w:instrText xml:space="preserve"> SEQ "Figure" \* ARABIC </w:instrText>
                            </w:r>
                            <w:r>
                              <w:fldChar w:fldCharType="separate"/>
                            </w:r>
                            <w:r>
                              <w:t>2</w:t>
                            </w:r>
                            <w:r>
                              <w:fldChar w:fldCharType="end"/>
                            </w:r>
                            <w:r>
                              <w:t>: MITRE ATT&amp;CK schema from Cyberpal.AI 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6DF80" id="Text Box 3" o:spid="_x0000_s1027" type="#_x0000_t202" style="position:absolute;left:0;text-align:left;margin-left:0;margin-top:0;width:313.7pt;height:177.25pt;z-index:251660288;visibility:visible;mso-wrap-style:square;mso-width-percent:0;mso-height-percent:0;mso-wrap-distance-left:0;mso-wrap-distance-top:0;mso-wrap-distance-right:0;mso-wrap-distance-bottom:0;mso-position-horizontal:center;mso-position-horizontal-relative:text;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" o:allowincell="f" stroked="f">
                <v:path arrowok="t"/>
                <v:textbox inset="0,0,0,0">
                  <w:txbxContent>
                    <w:p w14:paraId="33B86793" w14:textId="77777777" w:rsidR="000F0D01" w:rsidRDefault="000F0D01" w:rsidP="00E66358">
                      <w:pPr>
                        <w:pStyle w:val="Figure"/>
                      </w:pPr>
                      <w:r>
                        <w:rPr>
                          <w:noProof/>
                        </w:rPr>
                        <w:drawing>
                          <wp:inline distT="0" distB="0" distL="0" distR="0" wp14:anchorId="446A47E5" wp14:editId="3C54FFB2">
                            <wp:extent cx="3987800" cy="2006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7800" cy="2006600"/>
                                    </a:xfrm>
                                    <a:prstGeom prst="rect">
                                      <a:avLst/>
                                    </a:prstGeom>
                                    <a:solidFill>
                                      <a:srgbClr val="FFFFFF"/>
                                    </a:solidFill>
                                    <a:ln>
                                      <a:noFill/>
                                    </a:ln>
                                  </pic:spPr>
                                </pic:pic>
                              </a:graphicData>
                            </a:graphic>
                          </wp:inline>
                        </w:drawing>
                      </w:r>
                      <w:r>
                        <w:t xml:space="preserve">Figure </w:t>
                      </w:r>
                      <w:r>
                        <w:fldChar w:fldCharType="begin"/>
                      </w:r>
                      <w:r>
                        <w:instrText xml:space="preserve"> SEQ "Figure" \* ARABIC </w:instrText>
                      </w:r>
                      <w:r>
                        <w:fldChar w:fldCharType="separate"/>
                      </w:r>
                      <w:r>
                        <w:t>2</w:t>
                      </w:r>
                      <w:r>
                        <w:fldChar w:fldCharType="end"/>
                      </w:r>
                      <w:r>
                        <w:t>: MITRE ATT&amp;CK schema from Cyberpal.AI paper.</w:t>
                      </w:r>
                    </w:p>
                  </w:txbxContent>
                </v:textbox>
                <w10:wrap type="square" side="largest"/>
              </v:shape>
            </w:pict>
          </mc:Fallback>
        </mc:AlternateContent>
      </w:r>
    </w:p>
    <w:p w14:paraId="71732AA7" w14:textId="77777777" w:rsidR="000F0D01" w:rsidRDefault="000F0D01" w:rsidP="00E66358"/>
    <w:p w14:paraId="6A384AD1" w14:textId="77777777" w:rsidR="000F0D01" w:rsidRDefault="000F0D01" w:rsidP="00E66358"/>
    <w:p w14:paraId="5CC950FF" w14:textId="77777777" w:rsidR="005F0DBA" w:rsidRDefault="005F0DBA" w:rsidP="00E66358">
      <w:pPr>
        <w:pStyle w:val="Heading3"/>
        <w:numPr>
          <w:ilvl w:val="2"/>
          <w:numId w:val="1"/>
        </w:numPr>
      </w:pPr>
      <w:r>
        <w:br/>
      </w:r>
    </w:p>
    <w:p w14:paraId="3C176F63" w14:textId="77777777" w:rsidR="005F0DBA" w:rsidRDefault="005F0DBA" w:rsidP="00E66358">
      <w:pPr>
        <w:pStyle w:val="Heading3"/>
        <w:numPr>
          <w:ilvl w:val="2"/>
          <w:numId w:val="1"/>
        </w:numPr>
      </w:pPr>
    </w:p>
    <w:p w14:paraId="5D95DE9C" w14:textId="77777777" w:rsidR="005F0DBA" w:rsidRDefault="005F0DBA" w:rsidP="00E66358">
      <w:pPr>
        <w:pStyle w:val="Heading3"/>
        <w:numPr>
          <w:ilvl w:val="2"/>
          <w:numId w:val="1"/>
        </w:numPr>
      </w:pPr>
    </w:p>
    <w:p w14:paraId="1A120C48" w14:textId="77777777" w:rsidR="005F0DBA" w:rsidRDefault="005F0DBA" w:rsidP="00E66358">
      <w:pPr>
        <w:pStyle w:val="Heading3"/>
        <w:numPr>
          <w:ilvl w:val="2"/>
          <w:numId w:val="1"/>
        </w:numPr>
      </w:pPr>
    </w:p>
    <w:p w14:paraId="2F56E11C" w14:textId="77777777" w:rsidR="005F0DBA" w:rsidRDefault="005F0DBA" w:rsidP="00E66358">
      <w:pPr>
        <w:pStyle w:val="Heading3"/>
        <w:numPr>
          <w:ilvl w:val="2"/>
          <w:numId w:val="1"/>
        </w:numPr>
      </w:pPr>
    </w:p>
    <w:p w14:paraId="0C9B2166" w14:textId="3306BC93" w:rsidR="000F0D01" w:rsidRDefault="000F0D01" w:rsidP="005F0DBA">
      <w:pPr>
        <w:pStyle w:val="Heading3"/>
        <w:numPr>
          <w:ilvl w:val="2"/>
          <w:numId w:val="1"/>
        </w:numPr>
      </w:pPr>
      <w:bookmarkStart w:id="7" w:name="_Toc221424799"/>
      <w:r>
        <w:t>Training Dataset Triple Generation Methodology</w:t>
      </w:r>
      <w:bookmarkEnd w:id="7"/>
    </w:p>
    <w:p w14:paraId="365D07FE" w14:textId="77777777" w:rsidR="000F0D01" w:rsidRDefault="000F0D01" w:rsidP="00E66358"/>
    <w:p w14:paraId="2A086F1F" w14:textId="77777777" w:rsidR="000F0D01" w:rsidRDefault="000F0D01" w:rsidP="00E66358">
      <w:r>
        <w:t xml:space="preserve">For the implementation one can use a web template engine, such as </w:t>
      </w:r>
      <w:hyperlink r:id="rId22" w:history="1">
        <w:r>
          <w:rPr>
            <w:rStyle w:val="Hyperlink"/>
          </w:rPr>
          <w:t>Django</w:t>
        </w:r>
      </w:hyperlink>
      <w:r>
        <w:t>.</w:t>
      </w:r>
    </w:p>
    <w:p w14:paraId="209BB58E" w14:textId="77777777" w:rsidR="000F0D01" w:rsidRDefault="000F0D01" w:rsidP="00E66358">
      <w:r>
        <w:t>Use schema and follow these steps:</w:t>
      </w:r>
    </w:p>
    <w:p w14:paraId="1090D265" w14:textId="77777777" w:rsidR="000F0D01" w:rsidRDefault="000F0D01" w:rsidP="00E66358"/>
    <w:p w14:paraId="1EE41CF3" w14:textId="77777777" w:rsidR="000F0D01" w:rsidRDefault="000F0D01" w:rsidP="00E66358">
      <w:r>
        <w:t>1. Define question templates for (instruction, input, output) triples.</w:t>
      </w:r>
    </w:p>
    <w:p w14:paraId="303748DB" w14:textId="77777777" w:rsidR="000F0D01" w:rsidRDefault="000F0D01" w:rsidP="00E66358">
      <w:pPr>
        <w:pStyle w:val="ListParagraph"/>
        <w:numPr>
          <w:ilvl w:val="0"/>
          <w:numId w:val="4"/>
        </w:numPr>
      </w:pPr>
      <w:r>
        <w:t>Write a set of diverse instruction templates for each type of question that can be asked based on the schema.</w:t>
      </w:r>
    </w:p>
    <w:p w14:paraId="53F2C456" w14:textId="77777777" w:rsidR="000F0D01" w:rsidRDefault="000F0D01" w:rsidP="00E66358">
      <w:pPr>
        <w:pStyle w:val="ListParagraph"/>
        <w:numPr>
          <w:ilvl w:val="1"/>
          <w:numId w:val="4"/>
        </w:numPr>
      </w:pPr>
      <w:r>
        <w:t>Follow specific CTI-LLM sample questions/template to satisfy Athena SG use cases.</w:t>
      </w:r>
    </w:p>
    <w:p w14:paraId="2362FBB9" w14:textId="77777777" w:rsidR="000F0D01" w:rsidRDefault="000F0D01" w:rsidP="00E66358">
      <w:pPr>
        <w:pStyle w:val="ListParagraph"/>
        <w:numPr>
          <w:ilvl w:val="1"/>
          <w:numId w:val="4"/>
        </w:numPr>
      </w:pPr>
      <w:r>
        <w:t>Follow CTI-Bench MCQ (initially, then RCM, TAA, VSP, ATE) and other benchmark categories.</w:t>
      </w:r>
    </w:p>
    <w:p w14:paraId="275FB1F0" w14:textId="77777777" w:rsidR="000F0D01" w:rsidRDefault="000F0D01" w:rsidP="00E66358"/>
    <w:p w14:paraId="1D3A13D7" w14:textId="77777777" w:rsidR="000F0D01" w:rsidRDefault="000F0D01" w:rsidP="00E66358">
      <w:r>
        <w:t>2. Extract information using templates and information from knowledge bases:</w:t>
      </w:r>
    </w:p>
    <w:p w14:paraId="5817D5CD" w14:textId="77777777" w:rsidR="000F0D01" w:rsidRDefault="000F0D01" w:rsidP="00E66358">
      <w:pPr>
        <w:pStyle w:val="ListParagraph"/>
        <w:numPr>
          <w:ilvl w:val="0"/>
          <w:numId w:val="5"/>
        </w:numPr>
      </w:pPr>
      <w:r>
        <w:t xml:space="preserve">automated, using </w:t>
      </w:r>
      <w:proofErr w:type="spellStart"/>
      <w:r>
        <w:t>mitreattack</w:t>
      </w:r>
      <w:proofErr w:type="spellEnd"/>
      <w:r>
        <w:t>-python and STIX2 Python modules:</w:t>
      </w:r>
    </w:p>
    <w:p w14:paraId="25720A3E" w14:textId="77777777" w:rsidR="000F0D01" w:rsidRDefault="000F0D01" w:rsidP="00E66358">
      <w:pPr>
        <w:pStyle w:val="BodyText"/>
        <w:numPr>
          <w:ilvl w:val="1"/>
          <w:numId w:val="5"/>
        </w:numPr>
      </w:pPr>
      <w:r>
        <w:t xml:space="preserve">For each ATT&amp;CK Technique, extract its ID, name, associated tactics, mitigations, groups, software, data sources, and platforms. </w:t>
      </w:r>
    </w:p>
    <w:p w14:paraId="22FFAE2A" w14:textId="77777777" w:rsidR="000F0D01" w:rsidRDefault="000F0D01" w:rsidP="00E66358">
      <w:pPr>
        <w:pStyle w:val="BodyText"/>
        <w:numPr>
          <w:ilvl w:val="1"/>
          <w:numId w:val="5"/>
        </w:numPr>
      </w:pPr>
      <w:r>
        <w:t>For each CAPEC, extract its ID, name, related techniques, and consequences.</w:t>
      </w:r>
    </w:p>
    <w:p w14:paraId="45C9393B" w14:textId="77777777" w:rsidR="000F0D01" w:rsidRDefault="000F0D01" w:rsidP="00E66358">
      <w:pPr>
        <w:pStyle w:val="BodyText"/>
        <w:numPr>
          <w:ilvl w:val="1"/>
          <w:numId w:val="5"/>
        </w:numPr>
      </w:pPr>
      <w:r>
        <w:t>For each CWE, extract its ID, name, potential impacts, and recommended phases/mitigations.</w:t>
      </w:r>
    </w:p>
    <w:p w14:paraId="53A55A35" w14:textId="77777777" w:rsidR="000F0D01" w:rsidRDefault="000F0D01" w:rsidP="00E66358">
      <w:pPr>
        <w:pStyle w:val="BodyText"/>
        <w:numPr>
          <w:ilvl w:val="1"/>
          <w:numId w:val="5"/>
        </w:numPr>
      </w:pPr>
      <w:r>
        <w:t>For CVEs, link them to CWEs and identify associated exploits/malware.</w:t>
      </w:r>
    </w:p>
    <w:p w14:paraId="098291ED" w14:textId="77777777" w:rsidR="000F0D01" w:rsidRDefault="000F0D01" w:rsidP="00E66358">
      <w:pPr>
        <w:pStyle w:val="ListParagraph"/>
        <w:numPr>
          <w:ilvl w:val="0"/>
          <w:numId w:val="5"/>
        </w:numPr>
      </w:pPr>
      <w:r>
        <w:t>manually curated: for more complex questions, if needed.</w:t>
      </w:r>
    </w:p>
    <w:p w14:paraId="7124EF6F" w14:textId="77777777" w:rsidR="000F0D01" w:rsidRDefault="000F0D01" w:rsidP="00E66358"/>
    <w:p w14:paraId="31027A53" w14:textId="77777777" w:rsidR="000F0D01" w:rsidRDefault="000F0D01" w:rsidP="00E66358">
      <w:r>
        <w:t>3. Generate input strings from templates.</w:t>
      </w:r>
    </w:p>
    <w:p w14:paraId="471B8583" w14:textId="77777777" w:rsidR="000F0D01" w:rsidRDefault="000F0D01" w:rsidP="00E66358">
      <w:pPr>
        <w:pStyle w:val="ListParagraph"/>
        <w:numPr>
          <w:ilvl w:val="0"/>
          <w:numId w:val="6"/>
        </w:numPr>
      </w:pPr>
      <w:r>
        <w:t xml:space="preserve">For each selected template, pick a random [key </w:t>
      </w:r>
      <w:r w:rsidRPr="00E66358">
        <w:rPr>
          <w:i/>
          <w:iCs/>
        </w:rPr>
        <w:t>entity</w:t>
      </w:r>
      <w:r>
        <w:t>] placeholders, then traverse the concept graph, extract all other [</w:t>
      </w:r>
      <w:r w:rsidRPr="00E66358">
        <w:rPr>
          <w:i/>
          <w:iCs/>
        </w:rPr>
        <w:t>entity</w:t>
      </w:r>
      <w:r>
        <w:t xml:space="preserve">] placeholders (at random if multiple choices) and generate input strings. </w:t>
      </w:r>
    </w:p>
    <w:p w14:paraId="05DDD7BF" w14:textId="77777777" w:rsidR="000F0D01" w:rsidRDefault="000F0D01" w:rsidP="00E66358">
      <w:pPr>
        <w:pStyle w:val="ListParagraph"/>
        <w:numPr>
          <w:ilvl w:val="0"/>
          <w:numId w:val="6"/>
        </w:numPr>
      </w:pPr>
      <w:r>
        <w:t>Example template: "What is the specific [</w:t>
      </w:r>
      <w:r w:rsidRPr="00E66358">
        <w:rPr>
          <w:i/>
          <w:iCs/>
        </w:rPr>
        <w:t>MITIGATION</w:t>
      </w:r>
      <w:r>
        <w:t xml:space="preserve">] suggested in MITRE ATT&amp;CK [key </w:t>
      </w:r>
      <w:r w:rsidRPr="00E66358">
        <w:rPr>
          <w:i/>
          <w:iCs/>
        </w:rPr>
        <w:t>TECHNIQUE_ID</w:t>
      </w:r>
      <w:r>
        <w:t>] to prevent [</w:t>
      </w:r>
      <w:r w:rsidRPr="00E66358">
        <w:rPr>
          <w:i/>
          <w:iCs/>
        </w:rPr>
        <w:t>THREAT_ACTION</w:t>
      </w:r>
      <w:r>
        <w:t>]?". Actions:</w:t>
      </w:r>
    </w:p>
    <w:p w14:paraId="2AAA761B" w14:textId="77777777" w:rsidR="000F0D01" w:rsidRDefault="000F0D01" w:rsidP="00E66358">
      <w:pPr>
        <w:pStyle w:val="ListParagraph"/>
        <w:numPr>
          <w:ilvl w:val="1"/>
          <w:numId w:val="6"/>
        </w:numPr>
      </w:pPr>
      <w:r>
        <w:t>Pick a random Technique (e.g., T1041).</w:t>
      </w:r>
    </w:p>
    <w:p w14:paraId="6881BABB" w14:textId="77777777" w:rsidR="000F0D01" w:rsidRDefault="000F0D01" w:rsidP="00E66358">
      <w:pPr>
        <w:pStyle w:val="ListParagraph"/>
        <w:numPr>
          <w:ilvl w:val="1"/>
          <w:numId w:val="6"/>
        </w:numPr>
      </w:pPr>
      <w:r>
        <w:t>Retrieve its associated Mitigation (e.g., Protocol Signatures).</w:t>
      </w:r>
    </w:p>
    <w:p w14:paraId="53E5785E" w14:textId="77777777" w:rsidR="000F0D01" w:rsidRDefault="000F0D01" w:rsidP="00E66358">
      <w:pPr>
        <w:pStyle w:val="ListParagraph"/>
        <w:numPr>
          <w:ilvl w:val="1"/>
          <w:numId w:val="6"/>
        </w:numPr>
      </w:pPr>
      <w:r>
        <w:lastRenderedPageBreak/>
        <w:t>Derive or infer the THREAT_ACTION from the technique's description (e.g., "exfiltration over C2 channels").</w:t>
      </w:r>
    </w:p>
    <w:p w14:paraId="25477F39" w14:textId="77777777" w:rsidR="000F0D01" w:rsidRDefault="000F0D01" w:rsidP="00E66358">
      <w:pPr>
        <w:pStyle w:val="ListParagraph"/>
        <w:numPr>
          <w:ilvl w:val="1"/>
          <w:numId w:val="6"/>
        </w:numPr>
      </w:pPr>
      <w:r>
        <w:t>Construct the input string.</w:t>
      </w:r>
    </w:p>
    <w:p w14:paraId="42E875B7" w14:textId="77777777" w:rsidR="000F0D01" w:rsidRDefault="000F0D01" w:rsidP="00E66358"/>
    <w:p w14:paraId="6AF8B64F" w14:textId="77777777" w:rsidR="000F0D01" w:rsidRDefault="000F0D01" w:rsidP="00E66358">
      <w:r>
        <w:t>4. Generate the output strings from templates.</w:t>
      </w:r>
    </w:p>
    <w:p w14:paraId="6276E3D1" w14:textId="77777777" w:rsidR="000F0D01" w:rsidRDefault="000F0D01" w:rsidP="00E66358">
      <w:pPr>
        <w:pStyle w:val="ListParagraph"/>
        <w:numPr>
          <w:ilvl w:val="0"/>
          <w:numId w:val="7"/>
        </w:numPr>
      </w:pPr>
      <w:r>
        <w:t>Based on the entities selected for the input, directly retrieve the correct answer from the knowledge base. This is the "ground truth" for fine-tuning.</w:t>
      </w:r>
    </w:p>
    <w:p w14:paraId="060EB128" w14:textId="77777777" w:rsidR="000F0D01" w:rsidRDefault="000F0D01" w:rsidP="00E66358">
      <w:pPr>
        <w:pStyle w:val="ListParagraph"/>
        <w:numPr>
          <w:ilvl w:val="0"/>
          <w:numId w:val="7"/>
        </w:numPr>
      </w:pPr>
      <w:r>
        <w:t>Example: If T1041 and "Protocol Signatures" were chosen for the input, the output is "Protocol Signatures".</w:t>
      </w:r>
    </w:p>
    <w:p w14:paraId="7CAEF20B" w14:textId="77777777" w:rsidR="000F0D01" w:rsidRDefault="000F0D01" w:rsidP="00E66358"/>
    <w:p w14:paraId="5E8877C5" w14:textId="77777777" w:rsidR="000F0D01" w:rsidRDefault="000F0D01" w:rsidP="00E66358">
      <w:r>
        <w:t>5. Generate Negative Examples (distractors):</w:t>
      </w:r>
    </w:p>
    <w:p w14:paraId="3467B06F" w14:textId="77777777" w:rsidR="000F0D01" w:rsidRDefault="000F0D01" w:rsidP="00E66358">
      <w:pPr>
        <w:pStyle w:val="ListParagraph"/>
        <w:numPr>
          <w:ilvl w:val="0"/>
          <w:numId w:val="8"/>
        </w:numPr>
      </w:pPr>
      <w:r>
        <w:t>To show the LLM what something is not for defining clearer boundaries between nearby concepts. This makes the model more robust.</w:t>
      </w:r>
    </w:p>
    <w:p w14:paraId="08E8736F" w14:textId="77777777" w:rsidR="000F0D01" w:rsidRDefault="000F0D01" w:rsidP="00E66358">
      <w:pPr>
        <w:pStyle w:val="ListParagraph"/>
        <w:numPr>
          <w:ilvl w:val="0"/>
          <w:numId w:val="8"/>
        </w:numPr>
      </w:pPr>
      <w:r>
        <w:t>Reduce over-generalization that leads to hallucinations.</w:t>
      </w:r>
    </w:p>
    <w:p w14:paraId="58A12C62" w14:textId="77777777" w:rsidR="000F0D01" w:rsidRDefault="000F0D01" w:rsidP="00E66358">
      <w:pPr>
        <w:pStyle w:val="ListParagraph"/>
        <w:numPr>
          <w:ilvl w:val="0"/>
          <w:numId w:val="8"/>
        </w:numPr>
      </w:pPr>
      <w:r>
        <w:t>Generate several plausible but incorrect distractors to ground the model. This is crucial for MCQ performance.</w:t>
      </w:r>
    </w:p>
    <w:p w14:paraId="3A309B3F" w14:textId="77777777" w:rsidR="000F0D01" w:rsidRDefault="000F0D01" w:rsidP="00E66358">
      <w:pPr>
        <w:pStyle w:val="ListParagraph"/>
        <w:numPr>
          <w:ilvl w:val="0"/>
          <w:numId w:val="8"/>
        </w:numPr>
      </w:pPr>
      <w:r>
        <w:t>Method TBD.</w:t>
      </w:r>
    </w:p>
    <w:p w14:paraId="75C08C16" w14:textId="77777777" w:rsidR="000F0D01" w:rsidRDefault="000F0D01" w:rsidP="00E66358"/>
    <w:p w14:paraId="76CB1DC7" w14:textId="77777777" w:rsidR="000F0D01" w:rsidRDefault="000F0D01" w:rsidP="00E66358">
      <w:r>
        <w:t>6. Generate the fine-tuning triples:</w:t>
      </w:r>
    </w:p>
    <w:p w14:paraId="694249CF" w14:textId="77777777" w:rsidR="000F0D01" w:rsidRDefault="000F0D01" w:rsidP="00E66358">
      <w:pPr>
        <w:pStyle w:val="ListParagraph"/>
        <w:numPr>
          <w:ilvl w:val="0"/>
          <w:numId w:val="9"/>
        </w:numPr>
      </w:pPr>
      <w:r>
        <w:t>Associate the proper prompt instruction with the generated input/output pairs.</w:t>
      </w:r>
    </w:p>
    <w:p w14:paraId="2F168768" w14:textId="77777777" w:rsidR="000F0D01" w:rsidRDefault="000F0D01" w:rsidP="00E66358">
      <w:pPr>
        <w:pStyle w:val="ListParagraph"/>
        <w:numPr>
          <w:ilvl w:val="0"/>
          <w:numId w:val="9"/>
        </w:numPr>
      </w:pPr>
      <w:r>
        <w:t>Generate strings.</w:t>
      </w:r>
    </w:p>
    <w:p w14:paraId="34EB24F8" w14:textId="22D86D8A" w:rsidR="000F0D01" w:rsidRDefault="000F0D01" w:rsidP="00E66358">
      <w:pPr>
        <w:rPr>
          <w:rFonts w:ascii="Liberation Sans" w:eastAsia="Noto Sans CJK SC" w:hAnsi="Liberation Sans"/>
          <w:sz w:val="32"/>
          <w:szCs w:val="32"/>
        </w:rPr>
      </w:pPr>
    </w:p>
    <w:p w14:paraId="5585E20D" w14:textId="626E1A13" w:rsidR="00B37DB0" w:rsidRDefault="00B37DB0" w:rsidP="00E66358">
      <w:pPr>
        <w:pStyle w:val="Heading2"/>
      </w:pPr>
      <w:bookmarkStart w:id="8" w:name="_Toc221424800"/>
      <w:r>
        <w:t>Synthetically Generated Templates</w:t>
      </w:r>
      <w:bookmarkEnd w:id="1"/>
      <w:bookmarkEnd w:id="8"/>
    </w:p>
    <w:p w14:paraId="77EEF7F0" w14:textId="18CCB53D" w:rsidR="00534FED" w:rsidRDefault="00534FED" w:rsidP="005F0DBA">
      <w:pPr>
        <w:pStyle w:val="BodyText"/>
      </w:pPr>
      <w:r>
        <w:t xml:space="preserve">Below is a listing of synthetically generated (via </w:t>
      </w:r>
      <w:r w:rsidR="005F0DBA">
        <w:t>Gemini</w:t>
      </w:r>
      <w:r>
        <w:t>) templates for Instruction Tuning our LLM.</w:t>
      </w:r>
    </w:p>
    <w:p w14:paraId="10587744" w14:textId="77777777" w:rsidR="005F0DBA" w:rsidRDefault="005F0DBA" w:rsidP="005F0DBA">
      <w:pPr>
        <w:pStyle w:val="BodyText"/>
      </w:pPr>
    </w:p>
    <w:p w14:paraId="0C3DF6C0" w14:textId="6433CCC7" w:rsidR="00B37DB0" w:rsidRDefault="00534FED" w:rsidP="00E66358">
      <w:pPr>
        <w:pStyle w:val="Heading3"/>
      </w:pPr>
      <w:bookmarkStart w:id="9" w:name="_Toc220731053"/>
      <w:bookmarkStart w:id="10" w:name="_Toc221424801"/>
      <w:r>
        <w:t>Attack Patterns, Techniques &amp; Mitigations</w:t>
      </w:r>
      <w:bookmarkEnd w:id="9"/>
      <w:bookmarkEnd w:id="10"/>
    </w:p>
    <w:p w14:paraId="402FD80D" w14:textId="77777777" w:rsidR="00B37DB0" w:rsidRDefault="00B37DB0" w:rsidP="00E66358">
      <w:pPr>
        <w:pStyle w:val="BodyText"/>
      </w:pPr>
      <w:r>
        <w:t>1.1. Instruction: You are a CTI expert that gives precise and concise answers. Question: What course of action should be taken to mitigate the attack pattern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Answer: To mitigate {</w:t>
      </w:r>
      <w:proofErr w:type="spellStart"/>
      <w:proofErr w:type="gramStart"/>
      <w:r>
        <w:t>ack:attack-pattern.name</w:t>
      </w:r>
      <w:proofErr w:type="spellEnd"/>
      <w:proofErr w:type="gramEnd"/>
      <w:r>
        <w:t>}, organizations should implement the following course of action: {</w:t>
      </w:r>
      <w:proofErr w:type="spellStart"/>
      <w:proofErr w:type="gramStart"/>
      <w:r>
        <w:t>ack:course-of-action.mitigates.name</w:t>
      </w:r>
      <w:proofErr w:type="spellEnd"/>
      <w:proofErr w:type="gramEnd"/>
      <w:r>
        <w:t>}. Description: {</w:t>
      </w:r>
      <w:proofErr w:type="spellStart"/>
      <w:proofErr w:type="gramStart"/>
      <w:r>
        <w:t>ack:course</w:t>
      </w:r>
      <w:proofErr w:type="gramEnd"/>
      <w:r>
        <w:t>-of-</w:t>
      </w:r>
      <w:proofErr w:type="gramStart"/>
      <w:r>
        <w:t>action.mitigates</w:t>
      </w:r>
      <w:proofErr w:type="gramEnd"/>
      <w:r>
        <w:t>.description</w:t>
      </w:r>
      <w:proofErr w:type="spellEnd"/>
      <w:r>
        <w:t>}</w:t>
      </w:r>
    </w:p>
    <w:p w14:paraId="06803C53" w14:textId="77777777" w:rsidR="00B37DB0" w:rsidRDefault="00B37DB0" w:rsidP="00E66358">
      <w:pPr>
        <w:pStyle w:val="BodyText"/>
      </w:pPr>
    </w:p>
    <w:p w14:paraId="04249C1D" w14:textId="797D4347" w:rsidR="00B37DB0" w:rsidRDefault="00B37DB0" w:rsidP="00E66358">
      <w:pPr>
        <w:pStyle w:val="BodyText"/>
      </w:pPr>
      <w:r>
        <w:t>1.2 Instruction: You are a CTI expert that gives precise and concise answers. Question: Describe how the malware {</w:t>
      </w:r>
      <w:proofErr w:type="spellStart"/>
      <w:proofErr w:type="gramStart"/>
      <w:r>
        <w:t>ack:malware.name</w:t>
      </w:r>
      <w:proofErr w:type="spellEnd"/>
      <w:proofErr w:type="gramEnd"/>
      <w:r>
        <w:t>} ({</w:t>
      </w:r>
      <w:proofErr w:type="spellStart"/>
      <w:proofErr w:type="gramStart"/>
      <w:r>
        <w:t>ack:malware.id</w:t>
      </w:r>
      <w:proofErr w:type="spellEnd"/>
      <w:proofErr w:type="gramEnd"/>
      <w:r>
        <w:t>}) utilizes the technique {</w:t>
      </w:r>
      <w:proofErr w:type="spellStart"/>
      <w:proofErr w:type="gramStart"/>
      <w:r>
        <w:t>ack:malware.uses.name</w:t>
      </w:r>
      <w:proofErr w:type="spellEnd"/>
      <w:proofErr w:type="gramEnd"/>
      <w:r>
        <w:t>}. Answer: The malware {</w:t>
      </w:r>
      <w:proofErr w:type="spellStart"/>
      <w:proofErr w:type="gramStart"/>
      <w:r>
        <w:t>ack:malware.name</w:t>
      </w:r>
      <w:proofErr w:type="spellEnd"/>
      <w:proofErr w:type="gramEnd"/>
      <w:r>
        <w:t>} uses the attack pattern {</w:t>
      </w:r>
      <w:proofErr w:type="spellStart"/>
      <w:proofErr w:type="gramStart"/>
      <w:r>
        <w:t>ack:malware.uses.name</w:t>
      </w:r>
      <w:proofErr w:type="spellEnd"/>
      <w:proofErr w:type="gramEnd"/>
      <w:r>
        <w:t>} ({</w:t>
      </w:r>
      <w:proofErr w:type="spellStart"/>
      <w:proofErr w:type="gramStart"/>
      <w:r>
        <w:t>ack:malware.uses.id</w:t>
      </w:r>
      <w:proofErr w:type="spellEnd"/>
      <w:proofErr w:type="gramEnd"/>
      <w:r>
        <w:t>}). In the context of this malware, the technique is described as: {</w:t>
      </w:r>
      <w:proofErr w:type="spellStart"/>
      <w:proofErr w:type="gramStart"/>
      <w:r>
        <w:t>ack:malware</w:t>
      </w:r>
      <w:proofErr w:type="gramEnd"/>
      <w:r>
        <w:t>.</w:t>
      </w:r>
      <w:proofErr w:type="gramStart"/>
      <w:r>
        <w:t>uses.description</w:t>
      </w:r>
      <w:proofErr w:type="spellEnd"/>
      <w:proofErr w:type="gramEnd"/>
      <w:r>
        <w:t>}</w:t>
      </w:r>
    </w:p>
    <w:p w14:paraId="4F44C063" w14:textId="77777777" w:rsidR="00534FED" w:rsidRDefault="00534FED" w:rsidP="00E66358">
      <w:pPr>
        <w:pStyle w:val="BodyText"/>
      </w:pPr>
    </w:p>
    <w:p w14:paraId="0B85B923" w14:textId="558AF779" w:rsidR="00B37DB0" w:rsidRDefault="00B37DB0" w:rsidP="00E66358">
      <w:pPr>
        <w:pStyle w:val="BodyText"/>
      </w:pPr>
      <w:r>
        <w:t>1.3 Instruction: You are a CTI expert that gives precise and concise answers. Question: Which data component is used to detect the attack pattern {</w:t>
      </w:r>
      <w:proofErr w:type="spellStart"/>
      <w:proofErr w:type="gramStart"/>
      <w:r>
        <w:t>ack:attack-pattern.name</w:t>
      </w:r>
      <w:proofErr w:type="spellEnd"/>
      <w:proofErr w:type="gramEnd"/>
      <w:r>
        <w:t>} and what is the detection logic? Answer: The attack pattern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xml:space="preserve">}) can be </w:t>
      </w:r>
      <w:r>
        <w:lastRenderedPageBreak/>
        <w:t>detected using the data component {</w:t>
      </w:r>
      <w:proofErr w:type="spellStart"/>
      <w:proofErr w:type="gramStart"/>
      <w:r>
        <w:t>ack:x-mitre-data-component.detects.name</w:t>
      </w:r>
      <w:proofErr w:type="spellEnd"/>
      <w:proofErr w:type="gramEnd"/>
      <w:r>
        <w:t>}. The detection method is: {</w:t>
      </w:r>
      <w:proofErr w:type="spellStart"/>
      <w:proofErr w:type="gramStart"/>
      <w:r>
        <w:t>ack:attack</w:t>
      </w:r>
      <w:proofErr w:type="gramEnd"/>
      <w:r>
        <w:t>-pattern.x_mitre_detection</w:t>
      </w:r>
      <w:proofErr w:type="spellEnd"/>
      <w:r>
        <w:t>}"</w:t>
      </w:r>
    </w:p>
    <w:p w14:paraId="6A097296" w14:textId="77777777" w:rsidR="00B37DB0" w:rsidRDefault="00B37DB0" w:rsidP="00E66358">
      <w:pPr>
        <w:pStyle w:val="BodyText"/>
      </w:pPr>
    </w:p>
    <w:p w14:paraId="077DDEB4" w14:textId="77777777" w:rsidR="00B37DB0" w:rsidRDefault="00B37DB0" w:rsidP="00E66358">
      <w:pPr>
        <w:pStyle w:val="BodyText"/>
      </w:pPr>
      <w:r>
        <w:t>1.4 Instruction: You are a CTI expert that gives precise and concise answers. Question: Identify the parent technique for the sub-technique {</w:t>
      </w:r>
      <w:proofErr w:type="spellStart"/>
      <w:proofErr w:type="gramStart"/>
      <w:r>
        <w:t>ack:attack-pattern.name</w:t>
      </w:r>
      <w:proofErr w:type="spellEnd"/>
      <w:proofErr w:type="gramEnd"/>
      <w:r>
        <w:t>} and explain its purpose. Answer: The attack pattern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is a sub-technique of {</w:t>
      </w:r>
      <w:proofErr w:type="spellStart"/>
      <w:proofErr w:type="gramStart"/>
      <w:r>
        <w:t>ack:attack-pattern.subtechnique-of.name</w:t>
      </w:r>
      <w:proofErr w:type="spellEnd"/>
      <w:proofErr w:type="gramEnd"/>
      <w:r>
        <w:t>} ({</w:t>
      </w:r>
      <w:proofErr w:type="spellStart"/>
      <w:proofErr w:type="gramStart"/>
      <w:r>
        <w:t>ack:attack-pattern.subtechnique-of.id</w:t>
      </w:r>
      <w:proofErr w:type="spellEnd"/>
      <w:proofErr w:type="gramEnd"/>
      <w:r>
        <w:t>}). Its purpose is: {</w:t>
      </w:r>
      <w:proofErr w:type="spellStart"/>
      <w:proofErr w:type="gramStart"/>
      <w:r>
        <w:t>ack:attack</w:t>
      </w:r>
      <w:proofErr w:type="gramEnd"/>
      <w:r>
        <w:t>-</w:t>
      </w:r>
      <w:proofErr w:type="gramStart"/>
      <w:r>
        <w:t>pattern.description</w:t>
      </w:r>
      <w:proofErr w:type="spellEnd"/>
      <w:proofErr w:type="gramEnd"/>
      <w:r>
        <w:t>}</w:t>
      </w:r>
    </w:p>
    <w:p w14:paraId="252AB2DC" w14:textId="1B95713B" w:rsidR="00B37DB0" w:rsidRDefault="00534FED" w:rsidP="00E66358">
      <w:pPr>
        <w:pStyle w:val="BodyText"/>
      </w:pPr>
      <w:r>
        <w:br/>
      </w:r>
      <w:r w:rsidR="00B37DB0">
        <w:t>1.5 Instruction: You are a CTI expert that gives precise and concise answers. Question: Does the technique {</w:t>
      </w:r>
      <w:proofErr w:type="spellStart"/>
      <w:proofErr w:type="gramStart"/>
      <w:r w:rsidR="00B37DB0">
        <w:t>ack:attack-pattern.name</w:t>
      </w:r>
      <w:proofErr w:type="spellEnd"/>
      <w:proofErr w:type="gramEnd"/>
      <w:r w:rsidR="00B37DB0">
        <w:t>} apply to the {</w:t>
      </w:r>
      <w:proofErr w:type="spellStart"/>
      <w:proofErr w:type="gramStart"/>
      <w:r w:rsidR="00B37DB0">
        <w:t>ack:attack</w:t>
      </w:r>
      <w:proofErr w:type="gramEnd"/>
      <w:r w:rsidR="00B37DB0">
        <w:t>-pattern.x_mitre_platforms</w:t>
      </w:r>
      <w:proofErr w:type="spellEnd"/>
      <w:r w:rsidR="00B37DB0">
        <w:t>} platform, and what are its identifiers? Answer: Yes, {</w:t>
      </w:r>
      <w:proofErr w:type="spellStart"/>
      <w:proofErr w:type="gramStart"/>
      <w:r w:rsidR="00B37DB0">
        <w:t>ack:attack-pattern.name</w:t>
      </w:r>
      <w:proofErr w:type="spellEnd"/>
      <w:proofErr w:type="gramEnd"/>
      <w:r w:rsidR="00B37DB0">
        <w:t>} is applicable to {</w:t>
      </w:r>
      <w:proofErr w:type="spellStart"/>
      <w:proofErr w:type="gramStart"/>
      <w:r w:rsidR="00B37DB0">
        <w:t>ack:attack</w:t>
      </w:r>
      <w:proofErr w:type="gramEnd"/>
      <w:r w:rsidR="00B37DB0">
        <w:t>-pattern.x_mitre_platforms</w:t>
      </w:r>
      <w:proofErr w:type="spellEnd"/>
      <w:r w:rsidR="00B37DB0">
        <w:t>}. It is identified by {</w:t>
      </w:r>
      <w:proofErr w:type="spellStart"/>
      <w:proofErr w:type="gramStart"/>
      <w:r w:rsidR="00B37DB0">
        <w:t>ack:attack-pattern.id</w:t>
      </w:r>
      <w:proofErr w:type="spellEnd"/>
      <w:proofErr w:type="gramEnd"/>
      <w:r w:rsidR="00B37DB0">
        <w:t>}. Description: {</w:t>
      </w:r>
      <w:proofErr w:type="spellStart"/>
      <w:proofErr w:type="gramStart"/>
      <w:r w:rsidR="00B37DB0">
        <w:t>ack:attack</w:t>
      </w:r>
      <w:proofErr w:type="gramEnd"/>
      <w:r w:rsidR="00B37DB0">
        <w:t>-</w:t>
      </w:r>
      <w:proofErr w:type="gramStart"/>
      <w:r w:rsidR="00B37DB0">
        <w:t>pattern.description</w:t>
      </w:r>
      <w:proofErr w:type="spellEnd"/>
      <w:proofErr w:type="gramEnd"/>
      <w:r w:rsidR="00B37DB0">
        <w:t>}</w:t>
      </w:r>
    </w:p>
    <w:p w14:paraId="4754F593" w14:textId="77777777" w:rsidR="00B37DB0" w:rsidRDefault="00B37DB0" w:rsidP="00E66358">
      <w:pPr>
        <w:pStyle w:val="BodyText"/>
      </w:pPr>
    </w:p>
    <w:p w14:paraId="215DEDC8" w14:textId="77777777" w:rsidR="00B37DB0" w:rsidRDefault="00B37DB0" w:rsidP="00E66358">
      <w:pPr>
        <w:pStyle w:val="BodyText"/>
      </w:pPr>
      <w:r>
        <w:t>1.6 Instruction: You are a CTI expert that gives precise and concise answers. Question: Which attack patterns are commonly executed using the tool {</w:t>
      </w:r>
      <w:proofErr w:type="spellStart"/>
      <w:proofErr w:type="gramStart"/>
      <w:r>
        <w:t>ack:tool.name</w:t>
      </w:r>
      <w:proofErr w:type="spellEnd"/>
      <w:proofErr w:type="gramEnd"/>
      <w:r>
        <w:t>}? Answer: The tool {</w:t>
      </w:r>
      <w:proofErr w:type="spellStart"/>
      <w:proofErr w:type="gramStart"/>
      <w:r>
        <w:t>ack:tool.name</w:t>
      </w:r>
      <w:proofErr w:type="spellEnd"/>
      <w:proofErr w:type="gramEnd"/>
      <w:r>
        <w:t>} ({</w:t>
      </w:r>
      <w:proofErr w:type="spellStart"/>
      <w:proofErr w:type="gramStart"/>
      <w:r>
        <w:t>ack:tool.id</w:t>
      </w:r>
      <w:proofErr w:type="spellEnd"/>
      <w:proofErr w:type="gramEnd"/>
      <w:r>
        <w:t>}) is known to use the following attack pattern: {</w:t>
      </w:r>
      <w:proofErr w:type="spellStart"/>
      <w:proofErr w:type="gramStart"/>
      <w:r>
        <w:t>ack:tool.uses.name</w:t>
      </w:r>
      <w:proofErr w:type="spellEnd"/>
      <w:proofErr w:type="gramEnd"/>
      <w:r>
        <w:t>} ({</w:t>
      </w:r>
      <w:proofErr w:type="spellStart"/>
      <w:proofErr w:type="gramStart"/>
      <w:r>
        <w:t>ack:tool.uses.id</w:t>
      </w:r>
      <w:proofErr w:type="spellEnd"/>
      <w:proofErr w:type="gramEnd"/>
      <w:r>
        <w:t>}). This tool is described as: {</w:t>
      </w:r>
      <w:proofErr w:type="spellStart"/>
      <w:proofErr w:type="gramStart"/>
      <w:r>
        <w:t>ack:tool</w:t>
      </w:r>
      <w:proofErr w:type="gramEnd"/>
      <w:r>
        <w:t>.description</w:t>
      </w:r>
      <w:proofErr w:type="spellEnd"/>
      <w:r>
        <w:t>}</w:t>
      </w:r>
    </w:p>
    <w:p w14:paraId="3130A8B8" w14:textId="77777777" w:rsidR="00B37DB0" w:rsidRDefault="00B37DB0" w:rsidP="00E66358">
      <w:pPr>
        <w:pStyle w:val="BodyText"/>
      </w:pPr>
    </w:p>
    <w:p w14:paraId="32C5560A" w14:textId="77777777" w:rsidR="00B37DB0" w:rsidRDefault="00B37DB0" w:rsidP="00E66358">
      <w:pPr>
        <w:pStyle w:val="BodyText"/>
      </w:pPr>
      <w:r>
        <w:t>1.7 Instruction: You are a CTI expert that gives precise and concise answers. Question: What techniques does the intrusion set {</w:t>
      </w:r>
      <w:proofErr w:type="spellStart"/>
      <w:proofErr w:type="gramStart"/>
      <w:r>
        <w:t>ack:intrusion-set.name</w:t>
      </w:r>
      <w:proofErr w:type="spellEnd"/>
      <w:proofErr w:type="gramEnd"/>
      <w:r>
        <w:t>} employ during operations? Answer: The intrusion set {</w:t>
      </w:r>
      <w:proofErr w:type="spellStart"/>
      <w:proofErr w:type="gramStart"/>
      <w:r>
        <w:t>ack:intrusion-set.name</w:t>
      </w:r>
      <w:proofErr w:type="spellEnd"/>
      <w:proofErr w:type="gramEnd"/>
      <w:r>
        <w:t>}, also known by aliases {</w:t>
      </w:r>
      <w:proofErr w:type="spellStart"/>
      <w:proofErr w:type="gramStart"/>
      <w:r>
        <w:t>ack:intrusion</w:t>
      </w:r>
      <w:proofErr w:type="gramEnd"/>
      <w:r>
        <w:t>-</w:t>
      </w:r>
      <w:proofErr w:type="gramStart"/>
      <w:r>
        <w:t>set.aliases</w:t>
      </w:r>
      <w:proofErr w:type="spellEnd"/>
      <w:proofErr w:type="gramEnd"/>
      <w:r>
        <w:t>}, utilizes the technique {</w:t>
      </w:r>
      <w:proofErr w:type="spellStart"/>
      <w:proofErr w:type="gramStart"/>
      <w:r>
        <w:t>ack:intrusion-set.uses.name</w:t>
      </w:r>
      <w:proofErr w:type="spellEnd"/>
      <w:proofErr w:type="gramEnd"/>
      <w:r>
        <w:t>} ({</w:t>
      </w:r>
      <w:proofErr w:type="spellStart"/>
      <w:proofErr w:type="gramStart"/>
      <w:r>
        <w:t>ack:intrusion-set.uses.id</w:t>
      </w:r>
      <w:proofErr w:type="spellEnd"/>
      <w:proofErr w:type="gramEnd"/>
      <w:r>
        <w:t>}).</w:t>
      </w:r>
    </w:p>
    <w:p w14:paraId="2E7E7E09" w14:textId="77777777" w:rsidR="00534FED" w:rsidRDefault="00534FED" w:rsidP="00E66358">
      <w:pPr>
        <w:pStyle w:val="BodyText"/>
      </w:pPr>
    </w:p>
    <w:p w14:paraId="7EAD9E29" w14:textId="77777777" w:rsidR="00B37DB0" w:rsidRDefault="00B37DB0" w:rsidP="00E66358">
      <w:pPr>
        <w:pStyle w:val="BodyText"/>
      </w:pPr>
      <w:r>
        <w:t>1.9 Instruction: You are a CTI expert that gives precise and concise answers. Question: In which kill chain phase does the technique {</w:t>
      </w:r>
      <w:proofErr w:type="spellStart"/>
      <w:proofErr w:type="gramStart"/>
      <w:r>
        <w:t>ack:attack-pattern.name</w:t>
      </w:r>
      <w:proofErr w:type="spellEnd"/>
      <w:proofErr w:type="gramEnd"/>
      <w:r>
        <w:t>} operate? Answer: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is associated with the {</w:t>
      </w:r>
      <w:proofErr w:type="spellStart"/>
      <w:proofErr w:type="gramStart"/>
      <w:r>
        <w:t>ack:attack</w:t>
      </w:r>
      <w:proofErr w:type="gramEnd"/>
      <w:r>
        <w:t>-</w:t>
      </w:r>
      <w:proofErr w:type="gramStart"/>
      <w:r>
        <w:t>pattern.kill</w:t>
      </w:r>
      <w:proofErr w:type="gramEnd"/>
      <w:r>
        <w:t>_chain_phases</w:t>
      </w:r>
      <w:proofErr w:type="spellEnd"/>
      <w:r>
        <w:t>} tactic. Its primary function is: {</w:t>
      </w:r>
      <w:proofErr w:type="spellStart"/>
      <w:proofErr w:type="gramStart"/>
      <w:r>
        <w:t>ack:attack</w:t>
      </w:r>
      <w:proofErr w:type="gramEnd"/>
      <w:r>
        <w:t>-</w:t>
      </w:r>
      <w:proofErr w:type="gramStart"/>
      <w:r>
        <w:t>pattern.description</w:t>
      </w:r>
      <w:proofErr w:type="spellEnd"/>
      <w:proofErr w:type="gramEnd"/>
      <w:r>
        <w:t>}</w:t>
      </w:r>
    </w:p>
    <w:p w14:paraId="4C18AB3F" w14:textId="77777777" w:rsidR="00B37DB0" w:rsidRDefault="00B37DB0" w:rsidP="00E66358">
      <w:pPr>
        <w:pStyle w:val="BodyText"/>
      </w:pPr>
    </w:p>
    <w:p w14:paraId="696E678D" w14:textId="77777777" w:rsidR="00B37DB0" w:rsidRDefault="00B37DB0" w:rsidP="00E66358">
      <w:pPr>
        <w:pStyle w:val="BodyText"/>
      </w:pPr>
      <w:r>
        <w:t>1.10 Instruction: You are a CTI expert that gives precise and concise answers. Question: Which ATT&amp;CK technique is described by the following behavior: {</w:t>
      </w:r>
      <w:proofErr w:type="spellStart"/>
      <w:proofErr w:type="gramStart"/>
      <w:r>
        <w:t>ack:attack</w:t>
      </w:r>
      <w:proofErr w:type="gramEnd"/>
      <w:r>
        <w:t>-</w:t>
      </w:r>
      <w:proofErr w:type="gramStart"/>
      <w:r>
        <w:t>pattern.description</w:t>
      </w:r>
      <w:proofErr w:type="spellEnd"/>
      <w:proofErr w:type="gramEnd"/>
      <w:r>
        <w:t>}? Answer: Based on that description, the technique is {</w:t>
      </w:r>
      <w:proofErr w:type="spellStart"/>
      <w:proofErr w:type="gramStart"/>
      <w:r>
        <w:t>ack:attack-pattern.name</w:t>
      </w:r>
      <w:proofErr w:type="spellEnd"/>
      <w:proofErr w:type="gramEnd"/>
      <w:r>
        <w:t>}, which carries the ID {</w:t>
      </w:r>
      <w:proofErr w:type="spellStart"/>
      <w:proofErr w:type="gramStart"/>
      <w:r>
        <w:t>ack:attack-pattern.id</w:t>
      </w:r>
      <w:proofErr w:type="spellEnd"/>
      <w:proofErr w:type="gramEnd"/>
      <w:r>
        <w:t>} and is part of the {</w:t>
      </w:r>
      <w:proofErr w:type="spellStart"/>
      <w:proofErr w:type="gramStart"/>
      <w:r>
        <w:t>ack:attack</w:t>
      </w:r>
      <w:proofErr w:type="gramEnd"/>
      <w:r>
        <w:t>-pattern.x_mitre_domains</w:t>
      </w:r>
      <w:proofErr w:type="spellEnd"/>
      <w:r>
        <w:t>} domain.</w:t>
      </w:r>
    </w:p>
    <w:p w14:paraId="4B8779FE" w14:textId="77777777" w:rsidR="00B37DB0" w:rsidRDefault="00B37DB0" w:rsidP="00E66358">
      <w:pPr>
        <w:pStyle w:val="BodyText"/>
      </w:pPr>
    </w:p>
    <w:p w14:paraId="275FE316" w14:textId="77777777" w:rsidR="00B37DB0" w:rsidRDefault="00B37DB0" w:rsidP="00E66358">
      <w:pPr>
        <w:pStyle w:val="BodyText"/>
      </w:pPr>
      <w:r>
        <w:t xml:space="preserve">2.1 Instruction: You are a CTI expert that gives precise and concise </w:t>
      </w:r>
      <w:proofErr w:type="gramStart"/>
      <w:r>
        <w:t>answers.\n\</w:t>
      </w:r>
      <w:proofErr w:type="spellStart"/>
      <w:r>
        <w:t>nQuestion</w:t>
      </w:r>
      <w:proofErr w:type="spellEnd"/>
      <w:proofErr w:type="gramEnd"/>
      <w:r>
        <w:t>: Which MITRE ATT&amp;CK technique or sub-technique is defined as: {</w:t>
      </w:r>
      <w:proofErr w:type="spellStart"/>
      <w:proofErr w:type="gramStart"/>
      <w:r>
        <w:t>ack:attack</w:t>
      </w:r>
      <w:proofErr w:type="gramEnd"/>
      <w:r>
        <w:t>-</w:t>
      </w:r>
      <w:proofErr w:type="gramStart"/>
      <w:r>
        <w:t>pattern.description</w:t>
      </w:r>
      <w:proofErr w:type="spellEnd"/>
      <w:r>
        <w:t>}?\n\</w:t>
      </w:r>
      <w:proofErr w:type="spellStart"/>
      <w:r>
        <w:t>nAnswer</w:t>
      </w:r>
      <w:proofErr w:type="spellEnd"/>
      <w:proofErr w:type="gramEnd"/>
      <w:r>
        <w:t>: This behavior corresponds to {</w:t>
      </w:r>
      <w:proofErr w:type="spellStart"/>
      <w:proofErr w:type="gramStart"/>
      <w:r>
        <w:t>ack:attack-pattern.name</w:t>
      </w:r>
      <w:proofErr w:type="spellEnd"/>
      <w:proofErr w:type="gramEnd"/>
      <w:r>
        <w:t>} with the identifier {</w:t>
      </w:r>
      <w:proofErr w:type="spellStart"/>
      <w:proofErr w:type="gramStart"/>
      <w:r>
        <w:t>ack:attack-pattern.id</w:t>
      </w:r>
      <w:proofErr w:type="spellEnd"/>
      <w:proofErr w:type="gramEnd"/>
      <w:r>
        <w:t>}.</w:t>
      </w:r>
    </w:p>
    <w:p w14:paraId="640A0FD9" w14:textId="77777777" w:rsidR="00B37DB0" w:rsidRDefault="00B37DB0" w:rsidP="00E66358">
      <w:pPr>
        <w:pStyle w:val="BodyText"/>
      </w:pPr>
    </w:p>
    <w:p w14:paraId="710ED9E9" w14:textId="77777777" w:rsidR="00B37DB0" w:rsidRDefault="00B37DB0" w:rsidP="00E66358">
      <w:pPr>
        <w:pStyle w:val="BodyText"/>
      </w:pPr>
      <w:r>
        <w:t xml:space="preserve">2.2 Instruction: You are a CTI expert that gives precise and concise </w:t>
      </w:r>
      <w:proofErr w:type="gramStart"/>
      <w:r>
        <w:t>answers.\n\</w:t>
      </w:r>
      <w:proofErr w:type="spellStart"/>
      <w:r>
        <w:t>nQuestion</w:t>
      </w:r>
      <w:proofErr w:type="spellEnd"/>
      <w:proofErr w:type="gramEnd"/>
      <w:r>
        <w:t>: How can a CTI analyst detect the technique {</w:t>
      </w:r>
      <w:proofErr w:type="spellStart"/>
      <w:proofErr w:type="gramStart"/>
      <w:r>
        <w:t>ack:x-mitre-data-component.detects.name</w:t>
      </w:r>
      <w:proofErr w:type="spellEnd"/>
      <w:proofErr w:type="gramEnd"/>
      <w:r>
        <w:t>} ({</w:t>
      </w:r>
      <w:proofErr w:type="spellStart"/>
      <w:proofErr w:type="gramStart"/>
      <w:r>
        <w:t>ack:x-mitre-data-component.detects.id</w:t>
      </w:r>
      <w:proofErr w:type="spellEnd"/>
      <w:proofErr w:type="gramEnd"/>
      <w:r>
        <w:t>}) using {</w:t>
      </w:r>
      <w:proofErr w:type="spellStart"/>
      <w:proofErr w:type="gramStart"/>
      <w:r>
        <w:t>ack:x-mitre-data-component.name</w:t>
      </w:r>
      <w:proofErr w:type="spellEnd"/>
      <w:r>
        <w:t>}?\n\</w:t>
      </w:r>
      <w:proofErr w:type="spellStart"/>
      <w:r>
        <w:t>nAnswer</w:t>
      </w:r>
      <w:proofErr w:type="spellEnd"/>
      <w:proofErr w:type="gramEnd"/>
      <w:r>
        <w:t>: To detect this, monitor {</w:t>
      </w:r>
      <w:proofErr w:type="spellStart"/>
      <w:proofErr w:type="gramStart"/>
      <w:r>
        <w:t>ack:x-mitre-data-component.name</w:t>
      </w:r>
      <w:proofErr w:type="spellEnd"/>
      <w:proofErr w:type="gramEnd"/>
      <w:r>
        <w:t>}. Detection logic: {</w:t>
      </w:r>
      <w:proofErr w:type="spellStart"/>
      <w:r>
        <w:t>ack:x-mitre-data-</w:t>
      </w:r>
      <w:proofErr w:type="gramStart"/>
      <w:r>
        <w:t>component.detects</w:t>
      </w:r>
      <w:proofErr w:type="gramEnd"/>
      <w:r>
        <w:t>.x_mitre_detection</w:t>
      </w:r>
      <w:proofErr w:type="spellEnd"/>
      <w:r>
        <w:t>}</w:t>
      </w:r>
    </w:p>
    <w:p w14:paraId="38D8A8E5" w14:textId="77777777" w:rsidR="00B37DB0" w:rsidRDefault="00B37DB0" w:rsidP="00E66358">
      <w:pPr>
        <w:pStyle w:val="BodyText"/>
      </w:pPr>
    </w:p>
    <w:p w14:paraId="68663AB5" w14:textId="45B5F8CF" w:rsidR="00B37DB0" w:rsidRDefault="00B37DB0" w:rsidP="00E66358">
      <w:pPr>
        <w:pStyle w:val="BodyText"/>
      </w:pPr>
      <w:r>
        <w:t xml:space="preserve">2.3 Instruction: You are a CTI expert that gives precise and concise </w:t>
      </w:r>
      <w:proofErr w:type="gramStart"/>
      <w:r>
        <w:t>answers.\n\</w:t>
      </w:r>
      <w:proofErr w:type="spellStart"/>
      <w:r>
        <w:t>nQuestion</w:t>
      </w:r>
      <w:proofErr w:type="spellEnd"/>
      <w:proofErr w:type="gramEnd"/>
      <w:r>
        <w:t>: Describe the specific procedure used by the malware {</w:t>
      </w:r>
      <w:proofErr w:type="spellStart"/>
      <w:proofErr w:type="gramStart"/>
      <w:r>
        <w:t>ack:malware.name</w:t>
      </w:r>
      <w:proofErr w:type="spellEnd"/>
      <w:proofErr w:type="gramEnd"/>
      <w:r>
        <w:t>} ({</w:t>
      </w:r>
      <w:proofErr w:type="spellStart"/>
      <w:proofErr w:type="gramStart"/>
      <w:r>
        <w:t>ack:malware.id</w:t>
      </w:r>
      <w:proofErr w:type="spellEnd"/>
      <w:proofErr w:type="gramEnd"/>
      <w:r>
        <w:t>}) to implement {</w:t>
      </w:r>
      <w:proofErr w:type="spellStart"/>
      <w:proofErr w:type="gramStart"/>
      <w:r>
        <w:t>ack:malware.uses.name</w:t>
      </w:r>
      <w:proofErr w:type="spellEnd"/>
      <w:r>
        <w:t>}.\n\</w:t>
      </w:r>
      <w:proofErr w:type="spellStart"/>
      <w:r>
        <w:t>nAnswer</w:t>
      </w:r>
      <w:proofErr w:type="spellEnd"/>
      <w:proofErr w:type="gramEnd"/>
      <w:r>
        <w:t>: {</w:t>
      </w:r>
      <w:proofErr w:type="spellStart"/>
      <w:proofErr w:type="gramStart"/>
      <w:r>
        <w:t>ack:malware</w:t>
      </w:r>
      <w:proofErr w:type="gramEnd"/>
      <w:r>
        <w:t>.</w:t>
      </w:r>
      <w:proofErr w:type="gramStart"/>
      <w:r>
        <w:t>uses.description</w:t>
      </w:r>
      <w:proofErr w:type="spellEnd"/>
      <w:proofErr w:type="gramEnd"/>
      <w:r>
        <w:t>}</w:t>
      </w:r>
    </w:p>
    <w:p w14:paraId="34E72106" w14:textId="77777777" w:rsidR="00B37DB0" w:rsidRDefault="00B37DB0" w:rsidP="00E66358">
      <w:pPr>
        <w:pStyle w:val="BodyText"/>
      </w:pPr>
    </w:p>
    <w:p w14:paraId="21EAB2E8" w14:textId="77777777" w:rsidR="00B37DB0" w:rsidRDefault="00B37DB0" w:rsidP="00E66358">
      <w:pPr>
        <w:pStyle w:val="BodyText"/>
      </w:pPr>
      <w:r>
        <w:t xml:space="preserve">2.4 Instruction: You are a CTI expert that gives precise and concise </w:t>
      </w:r>
      <w:proofErr w:type="gramStart"/>
      <w:r>
        <w:t>answers.\n\</w:t>
      </w:r>
      <w:proofErr w:type="spellStart"/>
      <w:r>
        <w:t>nQuestion</w:t>
      </w:r>
      <w:proofErr w:type="spellEnd"/>
      <w:proofErr w:type="gramEnd"/>
      <w:r>
        <w:t>: What is a recommended mitigation or course of action to counter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w:t>
      </w:r>
      <w:proofErr w:type="gramStart"/>
      <w:r>
        <w:t>)?\n\</w:t>
      </w:r>
      <w:proofErr w:type="spellStart"/>
      <w:r>
        <w:t>nAnswer</w:t>
      </w:r>
      <w:proofErr w:type="spellEnd"/>
      <w:proofErr w:type="gramEnd"/>
      <w:r>
        <w:t>: The mitigation {</w:t>
      </w:r>
      <w:proofErr w:type="spellStart"/>
      <w:proofErr w:type="gramStart"/>
      <w:r>
        <w:t>ack:course-of-action.mitigates.name</w:t>
      </w:r>
      <w:proofErr w:type="spellEnd"/>
      <w:proofErr w:type="gramEnd"/>
      <w:r>
        <w:t>} is recommended. Mitigation description: {</w:t>
      </w:r>
      <w:proofErr w:type="spellStart"/>
      <w:proofErr w:type="gramStart"/>
      <w:r>
        <w:t>ack:course</w:t>
      </w:r>
      <w:proofErr w:type="gramEnd"/>
      <w:r>
        <w:t>-of-</w:t>
      </w:r>
      <w:proofErr w:type="gramStart"/>
      <w:r>
        <w:t>action.mitigates</w:t>
      </w:r>
      <w:proofErr w:type="gramEnd"/>
      <w:r>
        <w:t>.description</w:t>
      </w:r>
      <w:proofErr w:type="spellEnd"/>
      <w:r>
        <w:t>}</w:t>
      </w:r>
    </w:p>
    <w:p w14:paraId="36F55644" w14:textId="77777777" w:rsidR="00B37DB0" w:rsidRDefault="00B37DB0" w:rsidP="00E66358">
      <w:pPr>
        <w:pStyle w:val="BodyText"/>
      </w:pPr>
    </w:p>
    <w:p w14:paraId="4CC20932" w14:textId="1E224441" w:rsidR="00B37DB0" w:rsidRDefault="00B37DB0" w:rsidP="00E66358">
      <w:pPr>
        <w:pStyle w:val="BodyText"/>
      </w:pPr>
      <w:r>
        <w:t xml:space="preserve">2.6 Instruction: You are a CTI expert that gives precise and concise </w:t>
      </w:r>
      <w:proofErr w:type="gramStart"/>
      <w:r>
        <w:t>answers.\n\</w:t>
      </w:r>
      <w:proofErr w:type="spellStart"/>
      <w:r>
        <w:t>nQuestion</w:t>
      </w:r>
      <w:proofErr w:type="spellEnd"/>
      <w:proofErr w:type="gramEnd"/>
      <w:r>
        <w:t>: Is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xml:space="preserve">}) a sub-technique? If so, what is its parent </w:t>
      </w:r>
      <w:proofErr w:type="gramStart"/>
      <w:r>
        <w:t>technique?\n\</w:t>
      </w:r>
      <w:proofErr w:type="spellStart"/>
      <w:r>
        <w:t>nAnswer</w:t>
      </w:r>
      <w:proofErr w:type="spellEnd"/>
      <w:proofErr w:type="gramEnd"/>
      <w:r>
        <w:t>: {</w:t>
      </w:r>
      <w:proofErr w:type="spellStart"/>
      <w:proofErr w:type="gramStart"/>
      <w:r>
        <w:t>ack:attack-pattern.name</w:t>
      </w:r>
      <w:proofErr w:type="spellEnd"/>
      <w:proofErr w:type="gramEnd"/>
      <w:r>
        <w:t>} is a sub-technique of {</w:t>
      </w:r>
      <w:proofErr w:type="spellStart"/>
      <w:proofErr w:type="gramStart"/>
      <w:r>
        <w:t>ack:attack-pattern.subtechnique-of.name</w:t>
      </w:r>
      <w:proofErr w:type="spellEnd"/>
      <w:proofErr w:type="gramEnd"/>
      <w:r>
        <w:t>} ({</w:t>
      </w:r>
      <w:proofErr w:type="spellStart"/>
      <w:proofErr w:type="gramStart"/>
      <w:r>
        <w:t>ack:attack-pattern.subtechnique-of.id</w:t>
      </w:r>
      <w:proofErr w:type="spellEnd"/>
      <w:proofErr w:type="gramEnd"/>
      <w:r>
        <w:t>}). Purpose: {</w:t>
      </w:r>
      <w:proofErr w:type="spellStart"/>
      <w:proofErr w:type="gramStart"/>
      <w:r>
        <w:t>ack:attack</w:t>
      </w:r>
      <w:proofErr w:type="gramEnd"/>
      <w:r>
        <w:t>-</w:t>
      </w:r>
      <w:proofErr w:type="gramStart"/>
      <w:r>
        <w:t>pattern.description</w:t>
      </w:r>
      <w:proofErr w:type="spellEnd"/>
      <w:proofErr w:type="gramEnd"/>
      <w:r>
        <w:t>}</w:t>
      </w:r>
    </w:p>
    <w:p w14:paraId="4AE7ADF0" w14:textId="77777777" w:rsidR="00B37DB0" w:rsidRDefault="00B37DB0" w:rsidP="00E66358">
      <w:pPr>
        <w:pStyle w:val="BodyText"/>
      </w:pPr>
    </w:p>
    <w:p w14:paraId="3508A3CF" w14:textId="77777777" w:rsidR="00B37DB0" w:rsidRDefault="00B37DB0" w:rsidP="00E66358">
      <w:pPr>
        <w:pStyle w:val="BodyText"/>
      </w:pPr>
      <w:r>
        <w:t xml:space="preserve">2.7 Instruction: You are a CTI expert that gives precise and concise </w:t>
      </w:r>
      <w:proofErr w:type="gramStart"/>
      <w:r>
        <w:t>answers.\n\</w:t>
      </w:r>
      <w:proofErr w:type="spellStart"/>
      <w:r>
        <w:t>nQuestion</w:t>
      </w:r>
      <w:proofErr w:type="spellEnd"/>
      <w:proofErr w:type="gramEnd"/>
      <w:r>
        <w:t>: What capabilities does the tool {</w:t>
      </w:r>
      <w:proofErr w:type="spellStart"/>
      <w:proofErr w:type="gramStart"/>
      <w:r>
        <w:t>ack:tool.name</w:t>
      </w:r>
      <w:proofErr w:type="spellEnd"/>
      <w:proofErr w:type="gramEnd"/>
      <w:r>
        <w:t>} ({</w:t>
      </w:r>
      <w:proofErr w:type="spellStart"/>
      <w:proofErr w:type="gramStart"/>
      <w:r>
        <w:t>ack:tool.id</w:t>
      </w:r>
      <w:proofErr w:type="spellEnd"/>
      <w:proofErr w:type="gramEnd"/>
      <w:r>
        <w:t xml:space="preserve">}) provide to an </w:t>
      </w:r>
      <w:proofErr w:type="gramStart"/>
      <w:r>
        <w:t>adversary, and</w:t>
      </w:r>
      <w:proofErr w:type="gramEnd"/>
      <w:r>
        <w:t xml:space="preserve"> which techniques does it </w:t>
      </w:r>
      <w:proofErr w:type="gramStart"/>
      <w:r>
        <w:t>support?\n\</w:t>
      </w:r>
      <w:proofErr w:type="spellStart"/>
      <w:r>
        <w:t>nAnswer</w:t>
      </w:r>
      <w:proofErr w:type="spellEnd"/>
      <w:proofErr w:type="gramEnd"/>
      <w:r>
        <w:t>: {</w:t>
      </w:r>
      <w:proofErr w:type="spellStart"/>
      <w:proofErr w:type="gramStart"/>
      <w:r>
        <w:t>ack:tool</w:t>
      </w:r>
      <w:proofErr w:type="gramEnd"/>
      <w:r>
        <w:t>.description</w:t>
      </w:r>
      <w:proofErr w:type="spellEnd"/>
      <w:r>
        <w:t>}. It is used to execute {</w:t>
      </w:r>
      <w:proofErr w:type="spellStart"/>
      <w:proofErr w:type="gramStart"/>
      <w:r>
        <w:t>ack:tool.uses.name</w:t>
      </w:r>
      <w:proofErr w:type="spellEnd"/>
      <w:proofErr w:type="gramEnd"/>
      <w:r>
        <w:t>} ({</w:t>
      </w:r>
      <w:proofErr w:type="spellStart"/>
      <w:proofErr w:type="gramStart"/>
      <w:r>
        <w:t>ack:tool.uses.id</w:t>
      </w:r>
      <w:proofErr w:type="spellEnd"/>
      <w:proofErr w:type="gramEnd"/>
      <w:r>
        <w:t>}).</w:t>
      </w:r>
    </w:p>
    <w:p w14:paraId="1C8DE273" w14:textId="77777777" w:rsidR="00B37DB0" w:rsidRDefault="00B37DB0" w:rsidP="00E66358">
      <w:pPr>
        <w:pStyle w:val="BodyText"/>
      </w:pPr>
    </w:p>
    <w:p w14:paraId="0A3504E9" w14:textId="77777777" w:rsidR="00B37DB0" w:rsidRDefault="00B37DB0" w:rsidP="00E66358">
      <w:pPr>
        <w:pStyle w:val="BodyText"/>
      </w:pPr>
      <w:r>
        <w:t>2.8 Instruction: You are a CTI expert that gives precise and concise answers.\n\</w:t>
      </w:r>
      <w:proofErr w:type="spellStart"/>
      <w:r>
        <w:t>nQuestion</w:t>
      </w:r>
      <w:proofErr w:type="spellEnd"/>
      <w:r>
        <w:t>: To which kill chain phase (tactic) does the technique {</w:t>
      </w:r>
      <w:proofErr w:type="spellStart"/>
      <w:r>
        <w:t>ack:attack-pattern.name</w:t>
      </w:r>
      <w:proofErr w:type="spellEnd"/>
      <w:r>
        <w:t>} ({</w:t>
      </w:r>
      <w:proofErr w:type="spellStart"/>
      <w:r>
        <w:t>ack:attack-pattern.id</w:t>
      </w:r>
      <w:proofErr w:type="spellEnd"/>
      <w:r>
        <w:t>}) belong, and what is its objective?\n\</w:t>
      </w:r>
      <w:proofErr w:type="spellStart"/>
      <w:r>
        <w:t>nAnswer</w:t>
      </w:r>
      <w:proofErr w:type="spellEnd"/>
      <w:r>
        <w:t>: It is part of the {</w:t>
      </w:r>
      <w:proofErr w:type="spellStart"/>
      <w:r>
        <w:t>ack:attack-pattern.kill_chain_phases</w:t>
      </w:r>
      <w:proofErr w:type="spellEnd"/>
      <w:r>
        <w:t>} phase. Objective: {</w:t>
      </w:r>
      <w:proofErr w:type="spellStart"/>
      <w:proofErr w:type="gramStart"/>
      <w:r>
        <w:t>ack:attack</w:t>
      </w:r>
      <w:proofErr w:type="gramEnd"/>
      <w:r>
        <w:t>-</w:t>
      </w:r>
      <w:proofErr w:type="gramStart"/>
      <w:r>
        <w:t>pattern.description</w:t>
      </w:r>
      <w:proofErr w:type="spellEnd"/>
      <w:proofErr w:type="gramEnd"/>
      <w:r>
        <w:t>}</w:t>
      </w:r>
    </w:p>
    <w:p w14:paraId="31D8D040" w14:textId="77777777" w:rsidR="00B37DB0" w:rsidRDefault="00B37DB0" w:rsidP="00E66358">
      <w:pPr>
        <w:pStyle w:val="BodyText"/>
      </w:pPr>
    </w:p>
    <w:p w14:paraId="65BA061B" w14:textId="77777777" w:rsidR="00B37DB0" w:rsidRDefault="00B37DB0" w:rsidP="00E66358">
      <w:pPr>
        <w:pStyle w:val="BodyText"/>
      </w:pPr>
      <w:r>
        <w:t>2.9 Instruction: You are a CTI expert that gives precise and concise answers.\n\</w:t>
      </w:r>
      <w:proofErr w:type="spellStart"/>
      <w:r>
        <w:t>nQuestion</w:t>
      </w:r>
      <w:proofErr w:type="spellEnd"/>
      <w:r>
        <w:t>: How is {</w:t>
      </w:r>
      <w:proofErr w:type="spellStart"/>
      <w:r>
        <w:t>ack:attack-pattern.name</w:t>
      </w:r>
      <w:proofErr w:type="spellEnd"/>
      <w:r>
        <w:t>} ({</w:t>
      </w:r>
      <w:proofErr w:type="spellStart"/>
      <w:r>
        <w:t>ack:attack-pattern.id</w:t>
      </w:r>
      <w:proofErr w:type="spellEnd"/>
      <w:r>
        <w:t>}) executed on {</w:t>
      </w:r>
      <w:proofErr w:type="spellStart"/>
      <w:r>
        <w:t>ack:attack-pattern.x_mitre_platforms</w:t>
      </w:r>
      <w:proofErr w:type="spellEnd"/>
      <w:r>
        <w:t>} platforms?\n\</w:t>
      </w:r>
      <w:proofErr w:type="spellStart"/>
      <w:r>
        <w:t>nAnswer</w:t>
      </w:r>
      <w:proofErr w:type="spellEnd"/>
      <w:r>
        <w:t>: On {</w:t>
      </w:r>
      <w:proofErr w:type="spellStart"/>
      <w:r>
        <w:t>ack:attack-pattern.x_mitre_platforms</w:t>
      </w:r>
      <w:proofErr w:type="spellEnd"/>
      <w:r>
        <w:t>}, this technique involves: {</w:t>
      </w:r>
      <w:proofErr w:type="spellStart"/>
      <w:r>
        <w:t>ack:attack-pattern.description</w:t>
      </w:r>
      <w:proofErr w:type="spellEnd"/>
      <w:r>
        <w:t>}</w:t>
      </w:r>
    </w:p>
    <w:p w14:paraId="1617D133" w14:textId="77777777" w:rsidR="00B37DB0" w:rsidRDefault="00B37DB0" w:rsidP="00E66358">
      <w:pPr>
        <w:pStyle w:val="BodyText"/>
      </w:pPr>
    </w:p>
    <w:p w14:paraId="2AC15E08" w14:textId="77777777" w:rsidR="00B37DB0" w:rsidRDefault="00B37DB0" w:rsidP="00E66358">
      <w:pPr>
        <w:pStyle w:val="BodyText"/>
      </w:pPr>
      <w:r>
        <w:t xml:space="preserve">3.1 Instruction: You are a CTI expert that gives precise and concise </w:t>
      </w:r>
      <w:proofErr w:type="gramStart"/>
      <w:r>
        <w:t>answers.\n\</w:t>
      </w:r>
      <w:proofErr w:type="spellStart"/>
      <w:r>
        <w:t>nQuestion</w:t>
      </w:r>
      <w:proofErr w:type="spellEnd"/>
      <w:proofErr w:type="gramEnd"/>
      <w:r>
        <w:t>: Which MITRE ATT&amp;CK sub-technique ID corresponds to the behavior described as: {</w:t>
      </w:r>
      <w:proofErr w:type="spellStart"/>
      <w:proofErr w:type="gramStart"/>
      <w:r>
        <w:t>ack:attack</w:t>
      </w:r>
      <w:proofErr w:type="gramEnd"/>
      <w:r>
        <w:t>-</w:t>
      </w:r>
      <w:proofErr w:type="gramStart"/>
      <w:r>
        <w:lastRenderedPageBreak/>
        <w:t>pattern.description</w:t>
      </w:r>
      <w:proofErr w:type="spellEnd"/>
      <w:r>
        <w:t>}?\n\</w:t>
      </w:r>
      <w:proofErr w:type="spellStart"/>
      <w:r>
        <w:t>nAnswer</w:t>
      </w:r>
      <w:proofErr w:type="spellEnd"/>
      <w:proofErr w:type="gramEnd"/>
      <w:r>
        <w:t>: This behavior is categorized under the sub-technique {</w:t>
      </w:r>
      <w:proofErr w:type="spellStart"/>
      <w:proofErr w:type="gramStart"/>
      <w:r>
        <w:t>ack:attack-pattern.name</w:t>
      </w:r>
      <w:proofErr w:type="spellEnd"/>
      <w:proofErr w:type="gramEnd"/>
      <w:r>
        <w:t>} with the ID {</w:t>
      </w:r>
      <w:proofErr w:type="spellStart"/>
      <w:proofErr w:type="gramStart"/>
      <w:r>
        <w:t>ack:attack-pattern.id</w:t>
      </w:r>
      <w:proofErr w:type="spellEnd"/>
      <w:proofErr w:type="gramEnd"/>
      <w:r>
        <w:t>}. It is a sub-technique of {</w:t>
      </w:r>
      <w:proofErr w:type="spellStart"/>
      <w:proofErr w:type="gramStart"/>
      <w:r>
        <w:t>ack:attack-pattern.subtechnique-of.name</w:t>
      </w:r>
      <w:proofErr w:type="spellEnd"/>
      <w:proofErr w:type="gramEnd"/>
      <w:r>
        <w:t>} ({</w:t>
      </w:r>
      <w:proofErr w:type="spellStart"/>
      <w:proofErr w:type="gramStart"/>
      <w:r>
        <w:t>ack:attack-pattern.subtechnique-of.id</w:t>
      </w:r>
      <w:proofErr w:type="spellEnd"/>
      <w:proofErr w:type="gramEnd"/>
      <w:r>
        <w:t>}).</w:t>
      </w:r>
    </w:p>
    <w:p w14:paraId="78229F23" w14:textId="77777777" w:rsidR="00B37DB0" w:rsidRDefault="00B37DB0" w:rsidP="00E66358">
      <w:pPr>
        <w:pStyle w:val="BodyText"/>
      </w:pPr>
    </w:p>
    <w:p w14:paraId="295A08C3" w14:textId="3B6DAB22" w:rsidR="00B37DB0" w:rsidRDefault="00B37DB0" w:rsidP="00E66358">
      <w:pPr>
        <w:pStyle w:val="BodyText"/>
      </w:pPr>
      <w:r>
        <w:t>3.2 Instruction: You are a CTI expert that gives precise and concise answers.\n\</w:t>
      </w:r>
      <w:proofErr w:type="spellStart"/>
      <w:r>
        <w:t>nQuestion</w:t>
      </w:r>
      <w:proofErr w:type="spellEnd"/>
      <w:r>
        <w:t>: What is the most effective mitigation for the technique {</w:t>
      </w:r>
      <w:proofErr w:type="spellStart"/>
      <w:r>
        <w:t>ack:attack-pattern.name</w:t>
      </w:r>
      <w:proofErr w:type="spellEnd"/>
      <w:r>
        <w:t>} ({</w:t>
      </w:r>
      <w:proofErr w:type="spellStart"/>
      <w:r>
        <w:t>ack:attack-pattern.id</w:t>
      </w:r>
      <w:proofErr w:type="spellEnd"/>
      <w:r>
        <w:t>}) to reduce organizational risk?\n\</w:t>
      </w:r>
      <w:proofErr w:type="spellStart"/>
      <w:r>
        <w:t>nAnswer</w:t>
      </w:r>
      <w:proofErr w:type="spellEnd"/>
      <w:r>
        <w:t>: To mitigate {</w:t>
      </w:r>
      <w:proofErr w:type="spellStart"/>
      <w:r>
        <w:t>ack:attack-pattern.name</w:t>
      </w:r>
      <w:proofErr w:type="spellEnd"/>
      <w:r>
        <w:t>}, organizations should implement {</w:t>
      </w:r>
      <w:proofErr w:type="spellStart"/>
      <w:r>
        <w:t>ack:course-of-action.name</w:t>
      </w:r>
      <w:proofErr w:type="spellEnd"/>
      <w:r>
        <w:t>} ({</w:t>
      </w:r>
      <w:proofErr w:type="spellStart"/>
      <w:r>
        <w:t>ack:course-of-action.id</w:t>
      </w:r>
      <w:proofErr w:type="spellEnd"/>
      <w:r>
        <w:t>}). Description of mitigation: {</w:t>
      </w:r>
      <w:proofErr w:type="spellStart"/>
      <w:proofErr w:type="gramStart"/>
      <w:r>
        <w:t>ack:course</w:t>
      </w:r>
      <w:proofErr w:type="gramEnd"/>
      <w:r>
        <w:t>-of-</w:t>
      </w:r>
      <w:proofErr w:type="gramStart"/>
      <w:r>
        <w:t>action.description</w:t>
      </w:r>
      <w:proofErr w:type="spellEnd"/>
      <w:proofErr w:type="gramEnd"/>
      <w:r>
        <w:t>}</w:t>
      </w:r>
    </w:p>
    <w:p w14:paraId="7E0EDDAE" w14:textId="77777777" w:rsidR="00B37DB0" w:rsidRDefault="00B37DB0" w:rsidP="00E66358">
      <w:pPr>
        <w:pStyle w:val="BodyText"/>
      </w:pPr>
    </w:p>
    <w:p w14:paraId="1809C1E2" w14:textId="794B07BF" w:rsidR="00B37DB0" w:rsidRDefault="00B37DB0" w:rsidP="00E66358">
      <w:pPr>
        <w:pStyle w:val="BodyText"/>
      </w:pPr>
      <w:r>
        <w:t>3.3 Instruction: You are a CTI expert that gives precise and concise answers.\n\</w:t>
      </w:r>
      <w:proofErr w:type="spellStart"/>
      <w:r>
        <w:t>nQuestion</w:t>
      </w:r>
      <w:proofErr w:type="spellEnd"/>
      <w:r>
        <w:t>: In the context of {</w:t>
      </w:r>
      <w:proofErr w:type="spellStart"/>
      <w:r>
        <w:t>ack:attack-pattern.name</w:t>
      </w:r>
      <w:proofErr w:type="spellEnd"/>
      <w:r>
        <w:t>} ({</w:t>
      </w:r>
      <w:proofErr w:type="spellStart"/>
      <w:r>
        <w:t>ack:attack-pattern.id</w:t>
      </w:r>
      <w:proofErr w:type="spellEnd"/>
      <w:r>
        <w:t>}), which data component should be monitored for specialized system call or API usage?\n\</w:t>
      </w:r>
      <w:proofErr w:type="spellStart"/>
      <w:r>
        <w:t>nAnswer</w:t>
      </w:r>
      <w:proofErr w:type="spellEnd"/>
      <w:r>
        <w:t>: To detect this technique, you should monitor {</w:t>
      </w:r>
      <w:proofErr w:type="spellStart"/>
      <w:r>
        <w:t>ack:x-mitre-data-component.name</w:t>
      </w:r>
      <w:proofErr w:type="spellEnd"/>
      <w:r>
        <w:t>}. {</w:t>
      </w:r>
      <w:proofErr w:type="spellStart"/>
      <w:r>
        <w:t>ack:x-mitre-data-</w:t>
      </w:r>
      <w:proofErr w:type="gramStart"/>
      <w:r>
        <w:t>component.description</w:t>
      </w:r>
      <w:proofErr w:type="spellEnd"/>
      <w:proofErr w:type="gramEnd"/>
      <w:r>
        <w:t>}. Specifically, look for {</w:t>
      </w:r>
      <w:proofErr w:type="spellStart"/>
      <w:r>
        <w:t>ack:x-mitre-data-</w:t>
      </w:r>
      <w:proofErr w:type="gramStart"/>
      <w:r>
        <w:t>component.detects</w:t>
      </w:r>
      <w:proofErr w:type="gramEnd"/>
      <w:r>
        <w:t>.x_mitre_detection</w:t>
      </w:r>
      <w:proofErr w:type="spellEnd"/>
      <w:r>
        <w:t>}</w:t>
      </w:r>
    </w:p>
    <w:p w14:paraId="495FB266" w14:textId="77777777" w:rsidR="00B37DB0" w:rsidRDefault="00B37DB0" w:rsidP="00E66358">
      <w:pPr>
        <w:pStyle w:val="BodyText"/>
      </w:pPr>
    </w:p>
    <w:p w14:paraId="774BCED7" w14:textId="77777777" w:rsidR="00B37DB0" w:rsidRDefault="00B37DB0" w:rsidP="00E66358">
      <w:pPr>
        <w:pStyle w:val="BodyText"/>
      </w:pPr>
      <w:r>
        <w:t xml:space="preserve">3.4 Instruction: You are a CTI expert that gives precise and concise </w:t>
      </w:r>
      <w:proofErr w:type="gramStart"/>
      <w:r>
        <w:t>answers.\n\</w:t>
      </w:r>
      <w:proofErr w:type="spellStart"/>
      <w:r>
        <w:t>nQuestion</w:t>
      </w:r>
      <w:proofErr w:type="spellEnd"/>
      <w:proofErr w:type="gramEnd"/>
      <w:r>
        <w:t>: How does the malware {</w:t>
      </w:r>
      <w:proofErr w:type="spellStart"/>
      <w:proofErr w:type="gramStart"/>
      <w:r>
        <w:t>ack:malware.name</w:t>
      </w:r>
      <w:proofErr w:type="spellEnd"/>
      <w:proofErr w:type="gramEnd"/>
      <w:r>
        <w:t>} ({</w:t>
      </w:r>
      <w:proofErr w:type="spellStart"/>
      <w:proofErr w:type="gramStart"/>
      <w:r>
        <w:t>ack:malware.id</w:t>
      </w:r>
      <w:proofErr w:type="spellEnd"/>
      <w:proofErr w:type="gramEnd"/>
      <w:r>
        <w:t>}) implement the technique {</w:t>
      </w:r>
      <w:proofErr w:type="spellStart"/>
      <w:proofErr w:type="gramStart"/>
      <w:r>
        <w:t>ack:malware.uses.name</w:t>
      </w:r>
      <w:proofErr w:type="spellEnd"/>
      <w:proofErr w:type="gramEnd"/>
      <w:r>
        <w:t xml:space="preserve">} during its </w:t>
      </w:r>
      <w:proofErr w:type="gramStart"/>
      <w:r>
        <w:t>operations?\n\</w:t>
      </w:r>
      <w:proofErr w:type="spellStart"/>
      <w:r>
        <w:t>nAnswer</w:t>
      </w:r>
      <w:proofErr w:type="spellEnd"/>
      <w:proofErr w:type="gramEnd"/>
      <w:r>
        <w:t>: {</w:t>
      </w:r>
      <w:proofErr w:type="spellStart"/>
      <w:proofErr w:type="gramStart"/>
      <w:r>
        <w:t>ack:malware.name</w:t>
      </w:r>
      <w:proofErr w:type="spellEnd"/>
      <w:proofErr w:type="gramEnd"/>
      <w:r>
        <w:t>} utilizes {</w:t>
      </w:r>
      <w:proofErr w:type="spellStart"/>
      <w:proofErr w:type="gramStart"/>
      <w:r>
        <w:t>ack:malware.uses.name</w:t>
      </w:r>
      <w:proofErr w:type="spellEnd"/>
      <w:proofErr w:type="gramEnd"/>
      <w:r>
        <w:t>} as follows: {</w:t>
      </w:r>
      <w:proofErr w:type="spellStart"/>
      <w:proofErr w:type="gramStart"/>
      <w:r>
        <w:t>ack:malware</w:t>
      </w:r>
      <w:proofErr w:type="gramEnd"/>
      <w:r>
        <w:t>.</w:t>
      </w:r>
      <w:proofErr w:type="gramStart"/>
      <w:r>
        <w:t>uses.description</w:t>
      </w:r>
      <w:proofErr w:type="spellEnd"/>
      <w:proofErr w:type="gramEnd"/>
      <w:r>
        <w:t>}. This is often seen on {</w:t>
      </w:r>
      <w:proofErr w:type="spellStart"/>
      <w:proofErr w:type="gramStart"/>
      <w:r>
        <w:t>ack:malware</w:t>
      </w:r>
      <w:proofErr w:type="gramEnd"/>
      <w:r>
        <w:t>.x_mitre_platforms</w:t>
      </w:r>
      <w:proofErr w:type="spellEnd"/>
      <w:r>
        <w:t>} platforms.</w:t>
      </w:r>
    </w:p>
    <w:p w14:paraId="381C9840" w14:textId="77777777" w:rsidR="00B37DB0" w:rsidRDefault="00B37DB0" w:rsidP="00E66358">
      <w:pPr>
        <w:pStyle w:val="BodyText"/>
      </w:pPr>
    </w:p>
    <w:p w14:paraId="3C09A80A" w14:textId="77777777" w:rsidR="00B37DB0" w:rsidRDefault="00B37DB0" w:rsidP="00E66358">
      <w:pPr>
        <w:pStyle w:val="BodyText"/>
      </w:pPr>
      <w:r>
        <w:t xml:space="preserve">3.6 Instruction: You are a CTI expert that gives precise and concise </w:t>
      </w:r>
      <w:proofErr w:type="gramStart"/>
      <w:r>
        <w:t>answers.\n\</w:t>
      </w:r>
      <w:proofErr w:type="spellStart"/>
      <w:r>
        <w:t>nQuestion</w:t>
      </w:r>
      <w:proofErr w:type="spellEnd"/>
      <w:proofErr w:type="gramEnd"/>
      <w:r>
        <w:t>: Explain the characteristics of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xml:space="preserve">}) specifically regarding how it handles data encryption or protocol </w:t>
      </w:r>
      <w:proofErr w:type="gramStart"/>
      <w:r>
        <w:t>blending.\n\</w:t>
      </w:r>
      <w:proofErr w:type="spellStart"/>
      <w:r>
        <w:t>nAnswer</w:t>
      </w:r>
      <w:proofErr w:type="spellEnd"/>
      <w:proofErr w:type="gramEnd"/>
      <w:r>
        <w:t>: {</w:t>
      </w:r>
      <w:proofErr w:type="spellStart"/>
      <w:proofErr w:type="gramStart"/>
      <w:r>
        <w:t>ack:attack-pattern.name</w:t>
      </w:r>
      <w:proofErr w:type="spellEnd"/>
      <w:proofErr w:type="gramEnd"/>
      <w:r>
        <w:t>} involves {</w:t>
      </w:r>
      <w:proofErr w:type="spellStart"/>
      <w:proofErr w:type="gramStart"/>
      <w:r>
        <w:t>ack:attack</w:t>
      </w:r>
      <w:proofErr w:type="gramEnd"/>
      <w:r>
        <w:t>-</w:t>
      </w:r>
      <w:proofErr w:type="gramStart"/>
      <w:r>
        <w:t>pattern.description</w:t>
      </w:r>
      <w:proofErr w:type="spellEnd"/>
      <w:proofErr w:type="gramEnd"/>
      <w:r>
        <w:t>}. Detection often relies on identifying {</w:t>
      </w:r>
      <w:proofErr w:type="spellStart"/>
      <w:proofErr w:type="gramStart"/>
      <w:r>
        <w:t>ack:attack</w:t>
      </w:r>
      <w:proofErr w:type="gramEnd"/>
      <w:r>
        <w:t>-pattern.x_mitre_detection</w:t>
      </w:r>
      <w:proofErr w:type="spellEnd"/>
      <w:r>
        <w:t>}.</w:t>
      </w:r>
    </w:p>
    <w:p w14:paraId="2E8F8077" w14:textId="77777777" w:rsidR="00B37DB0" w:rsidRDefault="00B37DB0" w:rsidP="00E66358">
      <w:pPr>
        <w:pStyle w:val="BodyText"/>
      </w:pPr>
    </w:p>
    <w:p w14:paraId="52401E36" w14:textId="77777777" w:rsidR="00B37DB0" w:rsidRDefault="00B37DB0" w:rsidP="00E66358">
      <w:pPr>
        <w:pStyle w:val="BodyText"/>
      </w:pPr>
      <w:r>
        <w:t>3.7 Instruction: You are a CTI expert that gives precise and concise answers.\n\</w:t>
      </w:r>
      <w:proofErr w:type="spellStart"/>
      <w:r>
        <w:t>nQuestion</w:t>
      </w:r>
      <w:proofErr w:type="spellEnd"/>
      <w:r>
        <w:t>: To which MITRE ATT&amp;CK tactic does the technique {</w:t>
      </w:r>
      <w:proofErr w:type="spellStart"/>
      <w:r>
        <w:t>ack:attack-pattern.name</w:t>
      </w:r>
      <w:proofErr w:type="spellEnd"/>
      <w:r>
        <w:t>} ({</w:t>
      </w:r>
      <w:proofErr w:type="spellStart"/>
      <w:r>
        <w:t>ack:attack-pattern.id</w:t>
      </w:r>
      <w:proofErr w:type="spellEnd"/>
      <w:r>
        <w:t>}) belong, and what is the adversary's primary goal in this phase?\n\</w:t>
      </w:r>
      <w:proofErr w:type="spellStart"/>
      <w:r>
        <w:t>nAnswer</w:t>
      </w:r>
      <w:proofErr w:type="spellEnd"/>
      <w:r>
        <w:t>: {</w:t>
      </w:r>
      <w:proofErr w:type="spellStart"/>
      <w:r>
        <w:t>ack:attack-pattern.name</w:t>
      </w:r>
      <w:proofErr w:type="spellEnd"/>
      <w:r>
        <w:t>} maps to the {</w:t>
      </w:r>
      <w:proofErr w:type="spellStart"/>
      <w:r>
        <w:t>ack:attack-pattern.kill_chain_phases</w:t>
      </w:r>
      <w:proofErr w:type="spellEnd"/>
      <w:r>
        <w:t>} tactic. Its goal is {</w:t>
      </w:r>
      <w:proofErr w:type="spellStart"/>
      <w:proofErr w:type="gramStart"/>
      <w:r>
        <w:t>ack:attack</w:t>
      </w:r>
      <w:proofErr w:type="gramEnd"/>
      <w:r>
        <w:t>-</w:t>
      </w:r>
      <w:proofErr w:type="gramStart"/>
      <w:r>
        <w:t>pattern.description</w:t>
      </w:r>
      <w:proofErr w:type="spellEnd"/>
      <w:proofErr w:type="gramEnd"/>
      <w:r>
        <w:t>}.</w:t>
      </w:r>
    </w:p>
    <w:p w14:paraId="5984BA9B" w14:textId="77777777" w:rsidR="00B37DB0" w:rsidRDefault="00B37DB0" w:rsidP="00E66358">
      <w:pPr>
        <w:pStyle w:val="BodyText"/>
      </w:pPr>
    </w:p>
    <w:p w14:paraId="53F7B954" w14:textId="77777777" w:rsidR="00B37DB0" w:rsidRDefault="00B37DB0" w:rsidP="00E66358">
      <w:pPr>
        <w:pStyle w:val="BodyText"/>
      </w:pPr>
      <w:r>
        <w:t xml:space="preserve">3.8 Instruction: You are a CTI expert that gives precise and concise </w:t>
      </w:r>
      <w:proofErr w:type="gramStart"/>
      <w:r>
        <w:t>answers.\n\</w:t>
      </w:r>
      <w:proofErr w:type="spellStart"/>
      <w:r>
        <w:t>nQuestion</w:t>
      </w:r>
      <w:proofErr w:type="spellEnd"/>
      <w:proofErr w:type="gramEnd"/>
      <w:r>
        <w:t>: Which native tools or APIs are leveraged by {</w:t>
      </w:r>
      <w:proofErr w:type="spellStart"/>
      <w:proofErr w:type="gramStart"/>
      <w:r>
        <w:t>ack:tool.name</w:t>
      </w:r>
      <w:proofErr w:type="spellEnd"/>
      <w:proofErr w:type="gramEnd"/>
      <w:r>
        <w:t>} ({</w:t>
      </w:r>
      <w:proofErr w:type="spellStart"/>
      <w:proofErr w:type="gramStart"/>
      <w:r>
        <w:t>ack:tool.id</w:t>
      </w:r>
      <w:proofErr w:type="spellEnd"/>
      <w:proofErr w:type="gramEnd"/>
      <w:r>
        <w:t>}) to perform {</w:t>
      </w:r>
      <w:proofErr w:type="spellStart"/>
      <w:proofErr w:type="gramStart"/>
      <w:r>
        <w:t>ack:tool.uses.name</w:t>
      </w:r>
      <w:proofErr w:type="spellEnd"/>
      <w:r>
        <w:t>}?\n\</w:t>
      </w:r>
      <w:proofErr w:type="spellStart"/>
      <w:r>
        <w:t>nAnswer</w:t>
      </w:r>
      <w:proofErr w:type="spellEnd"/>
      <w:proofErr w:type="gramEnd"/>
      <w:r>
        <w:t>: The tool {</w:t>
      </w:r>
      <w:proofErr w:type="spellStart"/>
      <w:proofErr w:type="gramStart"/>
      <w:r>
        <w:t>ack:tool.name</w:t>
      </w:r>
      <w:proofErr w:type="spellEnd"/>
      <w:proofErr w:type="gramEnd"/>
      <w:r>
        <w:t>} is used to execute {</w:t>
      </w:r>
      <w:proofErr w:type="spellStart"/>
      <w:proofErr w:type="gramStart"/>
      <w:r>
        <w:t>ack:tool.uses.name</w:t>
      </w:r>
      <w:proofErr w:type="spellEnd"/>
      <w:proofErr w:type="gramEnd"/>
      <w:r>
        <w:t>}. Description: {</w:t>
      </w:r>
      <w:proofErr w:type="spellStart"/>
      <w:proofErr w:type="gramStart"/>
      <w:r>
        <w:t>ack:tool</w:t>
      </w:r>
      <w:proofErr w:type="gramEnd"/>
      <w:r>
        <w:t>.description</w:t>
      </w:r>
      <w:proofErr w:type="spellEnd"/>
      <w:r>
        <w:t>}. It often interfaces with system components such as {</w:t>
      </w:r>
      <w:proofErr w:type="spellStart"/>
      <w:proofErr w:type="gramStart"/>
      <w:r>
        <w:t>ack:tool</w:t>
      </w:r>
      <w:proofErr w:type="gramEnd"/>
      <w:r>
        <w:t>.uses.x_mitre_platforms</w:t>
      </w:r>
      <w:proofErr w:type="spellEnd"/>
      <w:r>
        <w:t>}.</w:t>
      </w:r>
    </w:p>
    <w:p w14:paraId="156BBEF0" w14:textId="77777777" w:rsidR="00B37DB0" w:rsidRDefault="00B37DB0" w:rsidP="00E66358">
      <w:pPr>
        <w:pStyle w:val="BodyText"/>
      </w:pPr>
    </w:p>
    <w:p w14:paraId="6188A785" w14:textId="77777777" w:rsidR="00B37DB0" w:rsidRDefault="00B37DB0" w:rsidP="00E66358">
      <w:pPr>
        <w:pStyle w:val="BodyText"/>
      </w:pPr>
      <w:r>
        <w:lastRenderedPageBreak/>
        <w:t xml:space="preserve">3.9 Instruction: You are a CTI expert that gives precise and concise </w:t>
      </w:r>
      <w:proofErr w:type="gramStart"/>
      <w:r>
        <w:t>answers.\n\</w:t>
      </w:r>
      <w:proofErr w:type="spellStart"/>
      <w:r>
        <w:t>nQuestion</w:t>
      </w:r>
      <w:proofErr w:type="spellEnd"/>
      <w:proofErr w:type="gramEnd"/>
      <w:r>
        <w:t>: Provide a procedure example for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xml:space="preserve">}) used to evade detection or bypass security </w:t>
      </w:r>
      <w:proofErr w:type="gramStart"/>
      <w:r>
        <w:t>controls.\n\</w:t>
      </w:r>
      <w:proofErr w:type="spellStart"/>
      <w:r>
        <w:t>nAnswer</w:t>
      </w:r>
      <w:proofErr w:type="spellEnd"/>
      <w:proofErr w:type="gramEnd"/>
      <w:r>
        <w:t>: A common implementation of {</w:t>
      </w:r>
      <w:proofErr w:type="spellStart"/>
      <w:proofErr w:type="gramStart"/>
      <w:r>
        <w:t>ack:attack-pattern.name</w:t>
      </w:r>
      <w:proofErr w:type="spellEnd"/>
      <w:proofErr w:type="gramEnd"/>
      <w:r>
        <w:t>} involves {</w:t>
      </w:r>
      <w:proofErr w:type="spellStart"/>
      <w:proofErr w:type="gramStart"/>
      <w:r>
        <w:t>ack:attack</w:t>
      </w:r>
      <w:proofErr w:type="gramEnd"/>
      <w:r>
        <w:t>-</w:t>
      </w:r>
      <w:proofErr w:type="gramStart"/>
      <w:r>
        <w:t>pattern.description</w:t>
      </w:r>
      <w:proofErr w:type="spellEnd"/>
      <w:proofErr w:type="gramEnd"/>
      <w:r>
        <w:t>}. Analysts should look for {</w:t>
      </w:r>
      <w:proofErr w:type="spellStart"/>
      <w:proofErr w:type="gramStart"/>
      <w:r>
        <w:t>ack:attack</w:t>
      </w:r>
      <w:proofErr w:type="gramEnd"/>
      <w:r>
        <w:t>-pattern.x_mitre_detection</w:t>
      </w:r>
      <w:proofErr w:type="spellEnd"/>
      <w:r>
        <w:t>}.</w:t>
      </w:r>
    </w:p>
    <w:p w14:paraId="528F8B35" w14:textId="77777777" w:rsidR="00B37DB0" w:rsidRDefault="00B37DB0" w:rsidP="00E66358">
      <w:pPr>
        <w:pStyle w:val="BodyText"/>
      </w:pPr>
    </w:p>
    <w:p w14:paraId="67DC4DB0" w14:textId="77777777" w:rsidR="00B37DB0" w:rsidRDefault="00B37DB0" w:rsidP="00E66358">
      <w:pPr>
        <w:pStyle w:val="BodyText"/>
      </w:pPr>
    </w:p>
    <w:p w14:paraId="099D4630" w14:textId="77777777" w:rsidR="00B37DB0" w:rsidRDefault="00B37DB0" w:rsidP="00E66358">
      <w:pPr>
        <w:pStyle w:val="BodyText"/>
      </w:pPr>
      <w:r>
        <w:t>3.10 Instruction: You are a CTI expert that gives precise and concise answers.\n\</w:t>
      </w:r>
      <w:proofErr w:type="spellStart"/>
      <w:r>
        <w:t>nQuestion</w:t>
      </w:r>
      <w:proofErr w:type="spellEnd"/>
      <w:r>
        <w:t>: Describe the artifacts left behind when technique {</w:t>
      </w:r>
      <w:proofErr w:type="spellStart"/>
      <w:r>
        <w:t>ack:attack-pattern.name</w:t>
      </w:r>
      <w:proofErr w:type="spellEnd"/>
      <w:r>
        <w:t>} is executed on {</w:t>
      </w:r>
      <w:proofErr w:type="spellStart"/>
      <w:r>
        <w:t>ack:attack-pattern.x_mitre_platforms</w:t>
      </w:r>
      <w:proofErr w:type="spellEnd"/>
      <w:r>
        <w:t>}.\n\</w:t>
      </w:r>
      <w:proofErr w:type="spellStart"/>
      <w:r>
        <w:t>nAnswer</w:t>
      </w:r>
      <w:proofErr w:type="spellEnd"/>
      <w:r>
        <w:t>: On {</w:t>
      </w:r>
      <w:proofErr w:type="spellStart"/>
      <w:r>
        <w:t>ack:attack-pattern.x_mitre_platforms</w:t>
      </w:r>
      <w:proofErr w:type="spellEnd"/>
      <w:r>
        <w:t>}, the execution of {</w:t>
      </w:r>
      <w:proofErr w:type="spellStart"/>
      <w:r>
        <w:t>ack:attack-pattern.name</w:t>
      </w:r>
      <w:proofErr w:type="spellEnd"/>
      <w:r>
        <w:t>} involves {</w:t>
      </w:r>
      <w:proofErr w:type="spellStart"/>
      <w:r>
        <w:t>ack:attack-pattern.description</w:t>
      </w:r>
      <w:proofErr w:type="spellEnd"/>
      <w:r>
        <w:t>}. Monitoring for {</w:t>
      </w:r>
      <w:proofErr w:type="spellStart"/>
      <w:proofErr w:type="gramStart"/>
      <w:r>
        <w:t>ack:attack</w:t>
      </w:r>
      <w:proofErr w:type="gramEnd"/>
      <w:r>
        <w:t>-pattern.x_mitre_detection</w:t>
      </w:r>
      <w:proofErr w:type="spellEnd"/>
      <w:r>
        <w:t>} is critical for visibility.</w:t>
      </w:r>
    </w:p>
    <w:p w14:paraId="719A4C77" w14:textId="77777777" w:rsidR="00B37DB0" w:rsidRDefault="00B37DB0" w:rsidP="00E66358">
      <w:pPr>
        <w:pStyle w:val="BodyText"/>
      </w:pPr>
    </w:p>
    <w:p w14:paraId="477477CD" w14:textId="77777777" w:rsidR="00B37DB0" w:rsidRDefault="00B37DB0" w:rsidP="00E66358">
      <w:pPr>
        <w:pStyle w:val="BodyText"/>
      </w:pPr>
      <w:r>
        <w:t>4.1 Instruction: You are a CTI expert that gives precise and concise answers.\n\</w:t>
      </w:r>
      <w:proofErr w:type="spellStart"/>
      <w:r>
        <w:t>nQuestion</w:t>
      </w:r>
      <w:proofErr w:type="spellEnd"/>
      <w:r>
        <w:t>: Which MITRE ATT&amp;CK technique is most directly associated with the attack pattern {</w:t>
      </w:r>
      <w:proofErr w:type="spellStart"/>
      <w:r>
        <w:t>capec:attack-pattern.name</w:t>
      </w:r>
      <w:proofErr w:type="spellEnd"/>
      <w:r>
        <w:t>} ({</w:t>
      </w:r>
      <w:proofErr w:type="spellStart"/>
      <w:r>
        <w:t>capec:attack-pattern.id</w:t>
      </w:r>
      <w:proofErr w:type="spellEnd"/>
      <w:r>
        <w:t>})?\n\</w:t>
      </w:r>
      <w:proofErr w:type="spellStart"/>
      <w:r>
        <w:t>nAnswer</w:t>
      </w:r>
      <w:proofErr w:type="spellEnd"/>
      <w:r>
        <w:t>: Based on the structural relationship between frameworks, {</w:t>
      </w:r>
      <w:proofErr w:type="spellStart"/>
      <w:r>
        <w:t>capec:attack-pattern.name</w:t>
      </w:r>
      <w:proofErr w:type="spellEnd"/>
      <w:r>
        <w:t>} is mapped to the ATT&amp;CK technique {</w:t>
      </w:r>
      <w:proofErr w:type="spellStart"/>
      <w:r>
        <w:t>capec:attack-pattern.external_references.name</w:t>
      </w:r>
      <w:proofErr w:type="spellEnd"/>
      <w:r>
        <w:t>} ({</w:t>
      </w:r>
      <w:proofErr w:type="spellStart"/>
      <w:r>
        <w:t>capec:attack-pattern.external_references.id</w:t>
      </w:r>
      <w:proofErr w:type="spellEnd"/>
      <w:r>
        <w:t>}). This technique involves: {</w:t>
      </w:r>
      <w:proofErr w:type="spellStart"/>
      <w:proofErr w:type="gramStart"/>
      <w:r>
        <w:t>ack:attack</w:t>
      </w:r>
      <w:proofErr w:type="gramEnd"/>
      <w:r>
        <w:t>-</w:t>
      </w:r>
      <w:proofErr w:type="gramStart"/>
      <w:r>
        <w:t>pattern.description</w:t>
      </w:r>
      <w:proofErr w:type="spellEnd"/>
      <w:proofErr w:type="gramEnd"/>
      <w:r>
        <w:t>}</w:t>
      </w:r>
    </w:p>
    <w:p w14:paraId="5A24D601" w14:textId="77777777" w:rsidR="00B37DB0" w:rsidRDefault="00B37DB0" w:rsidP="00E66358">
      <w:pPr>
        <w:pStyle w:val="BodyText"/>
      </w:pPr>
    </w:p>
    <w:p w14:paraId="13C3C62F" w14:textId="77777777" w:rsidR="00FE0B20" w:rsidRDefault="00FE0B20" w:rsidP="00E66358">
      <w:pPr>
        <w:pStyle w:val="BodyText"/>
      </w:pPr>
      <w:r>
        <w:t>4.3 Instruction: You are a CTI expert that gives precise and concise answers.\n\</w:t>
      </w:r>
      <w:proofErr w:type="spellStart"/>
      <w:r>
        <w:t>nQuestion</w:t>
      </w:r>
      <w:proofErr w:type="spellEnd"/>
      <w:r>
        <w:t>: How does an adversary use {</w:t>
      </w:r>
      <w:proofErr w:type="spellStart"/>
      <w:r>
        <w:t>ack:attack-pattern.name</w:t>
      </w:r>
      <w:proofErr w:type="spellEnd"/>
      <w:r>
        <w:t>} ({</w:t>
      </w:r>
      <w:proofErr w:type="spellStart"/>
      <w:r>
        <w:t>ack:attack-pattern.id</w:t>
      </w:r>
      <w:proofErr w:type="spellEnd"/>
      <w:r>
        <w:t>}) to achieve persistence or elevated execution on {</w:t>
      </w:r>
      <w:proofErr w:type="spellStart"/>
      <w:r>
        <w:t>ack:attack-pattern.x_mitre_platforms</w:t>
      </w:r>
      <w:proofErr w:type="spellEnd"/>
      <w:r>
        <w:t>} systems?\n\</w:t>
      </w:r>
      <w:proofErr w:type="spellStart"/>
      <w:r>
        <w:t>nAnswer</w:t>
      </w:r>
      <w:proofErr w:type="spellEnd"/>
      <w:r>
        <w:t>: Adversaries implement {</w:t>
      </w:r>
      <w:proofErr w:type="spellStart"/>
      <w:r>
        <w:t>ack:attack-pattern.name</w:t>
      </w:r>
      <w:proofErr w:type="spellEnd"/>
      <w:r>
        <w:t>} by {</w:t>
      </w:r>
      <w:proofErr w:type="spellStart"/>
      <w:r>
        <w:t>ack:attack-pattern.description</w:t>
      </w:r>
      <w:proofErr w:type="spellEnd"/>
      <w:r>
        <w:t>}. In corporate environments, this often involves manipulating {</w:t>
      </w:r>
      <w:proofErr w:type="spellStart"/>
      <w:proofErr w:type="gramStart"/>
      <w:r>
        <w:t>ack:attack</w:t>
      </w:r>
      <w:proofErr w:type="gramEnd"/>
      <w:r>
        <w:t>-pattern.x_mitre_platforms</w:t>
      </w:r>
      <w:proofErr w:type="spellEnd"/>
      <w:r>
        <w:t>} components to force the loading of malicious binaries.</w:t>
      </w:r>
    </w:p>
    <w:p w14:paraId="5896C14E" w14:textId="77777777" w:rsidR="00FE0B20" w:rsidRDefault="00FE0B20" w:rsidP="00E66358">
      <w:pPr>
        <w:pStyle w:val="BodyText"/>
      </w:pPr>
    </w:p>
    <w:p w14:paraId="2A82AB13" w14:textId="77777777" w:rsidR="00FE0B20" w:rsidRDefault="00FE0B20" w:rsidP="00E66358">
      <w:pPr>
        <w:pStyle w:val="BodyText"/>
      </w:pPr>
      <w:r>
        <w:t xml:space="preserve">4.4 Instruction: You are a CTI expert that gives precise and concise </w:t>
      </w:r>
      <w:proofErr w:type="gramStart"/>
      <w:r>
        <w:t>answers.\n\</w:t>
      </w:r>
      <w:proofErr w:type="spellStart"/>
      <w:r>
        <w:t>nQuestion</w:t>
      </w:r>
      <w:proofErr w:type="spellEnd"/>
      <w:proofErr w:type="gramEnd"/>
      <w:r>
        <w:t>: What mitigation (Course of Action) should be prioritized to address the vulnerability {</w:t>
      </w:r>
      <w:proofErr w:type="spellStart"/>
      <w:proofErr w:type="gramStart"/>
      <w:r>
        <w:t>cwe:weakness.name</w:t>
      </w:r>
      <w:proofErr w:type="spellEnd"/>
      <w:proofErr w:type="gramEnd"/>
      <w:r>
        <w:t>} ({</w:t>
      </w:r>
      <w:proofErr w:type="spellStart"/>
      <w:proofErr w:type="gramStart"/>
      <w:r>
        <w:t>cwe:weakness.id</w:t>
      </w:r>
      <w:proofErr w:type="spellEnd"/>
      <w:proofErr w:type="gramEnd"/>
      <w:r>
        <w:t>}</w:t>
      </w:r>
      <w:proofErr w:type="gramStart"/>
      <w:r>
        <w:t>)?\n\</w:t>
      </w:r>
      <w:proofErr w:type="spellStart"/>
      <w:r>
        <w:t>nAnswer</w:t>
      </w:r>
      <w:proofErr w:type="spellEnd"/>
      <w:proofErr w:type="gramEnd"/>
      <w:r>
        <w:t>: To effectively mitigate {</w:t>
      </w:r>
      <w:proofErr w:type="spellStart"/>
      <w:proofErr w:type="gramStart"/>
      <w:r>
        <w:t>cwe:weakness.name</w:t>
      </w:r>
      <w:proofErr w:type="spellEnd"/>
      <w:proofErr w:type="gramEnd"/>
      <w:r>
        <w:t>}, organizations should implement {</w:t>
      </w:r>
      <w:proofErr w:type="spellStart"/>
      <w:proofErr w:type="gramStart"/>
      <w:r>
        <w:t>ack:course-of-action.name</w:t>
      </w:r>
      <w:proofErr w:type="spellEnd"/>
      <w:proofErr w:type="gramEnd"/>
      <w:r>
        <w:t>}. This involves {</w:t>
      </w:r>
      <w:proofErr w:type="spellStart"/>
      <w:proofErr w:type="gramStart"/>
      <w:r>
        <w:t>ack:course</w:t>
      </w:r>
      <w:proofErr w:type="gramEnd"/>
      <w:r>
        <w:t>-of-</w:t>
      </w:r>
      <w:proofErr w:type="gramStart"/>
      <w:r>
        <w:t>action.description</w:t>
      </w:r>
      <w:proofErr w:type="spellEnd"/>
      <w:proofErr w:type="gramEnd"/>
      <w:r>
        <w:t>}, which directly addresses the root cause: {</w:t>
      </w:r>
      <w:proofErr w:type="spellStart"/>
      <w:proofErr w:type="gramStart"/>
      <w:r>
        <w:t>cwe:weakness</w:t>
      </w:r>
      <w:proofErr w:type="gramEnd"/>
      <w:r>
        <w:t>.description</w:t>
      </w:r>
      <w:proofErr w:type="spellEnd"/>
      <w:r>
        <w:t>}.</w:t>
      </w:r>
    </w:p>
    <w:p w14:paraId="70F7D497" w14:textId="77777777" w:rsidR="00FE0B20" w:rsidRDefault="00FE0B20" w:rsidP="00E66358">
      <w:pPr>
        <w:pStyle w:val="BodyText"/>
      </w:pPr>
      <w:r>
        <w:br/>
      </w:r>
    </w:p>
    <w:p w14:paraId="6EA3A5F4" w14:textId="77777777" w:rsidR="00FE0B20" w:rsidRDefault="00FE0B20" w:rsidP="00E66358">
      <w:pPr>
        <w:pStyle w:val="BodyText"/>
      </w:pPr>
      <w:r>
        <w:t xml:space="preserve">4.6 Instruction: You are a CTI expert that gives precise and concise </w:t>
      </w:r>
      <w:proofErr w:type="gramStart"/>
      <w:r>
        <w:t>answers.\n\</w:t>
      </w:r>
      <w:proofErr w:type="spellStart"/>
      <w:r>
        <w:t>nQuestion</w:t>
      </w:r>
      <w:proofErr w:type="spellEnd"/>
      <w:proofErr w:type="gramEnd"/>
      <w:r>
        <w:t>: Which specific data component and monitoring approach is most effective for detecting {</w:t>
      </w:r>
      <w:proofErr w:type="spellStart"/>
      <w:proofErr w:type="gramStart"/>
      <w:r>
        <w:t>ack:attack-pattern.name</w:t>
      </w:r>
      <w:proofErr w:type="spellEnd"/>
      <w:r>
        <w:t>}?\n\</w:t>
      </w:r>
      <w:proofErr w:type="spellStart"/>
      <w:r>
        <w:t>nAnswer</w:t>
      </w:r>
      <w:proofErr w:type="spellEnd"/>
      <w:proofErr w:type="gramEnd"/>
      <w:r>
        <w:t>: Detection of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is best achieved by monitoring {</w:t>
      </w:r>
      <w:proofErr w:type="spellStart"/>
      <w:proofErr w:type="gramStart"/>
      <w:r>
        <w:t>ack:x-mitre-data-component.name</w:t>
      </w:r>
      <w:proofErr w:type="spellEnd"/>
      <w:proofErr w:type="gramEnd"/>
      <w:r>
        <w:t>}. {</w:t>
      </w:r>
      <w:proofErr w:type="spellStart"/>
      <w:r>
        <w:t>ack:x-mitre-data-</w:t>
      </w:r>
      <w:proofErr w:type="gramStart"/>
      <w:r>
        <w:lastRenderedPageBreak/>
        <w:t>component.description</w:t>
      </w:r>
      <w:proofErr w:type="spellEnd"/>
      <w:proofErr w:type="gramEnd"/>
      <w:r>
        <w:t>}. Detection logic should focus on: {</w:t>
      </w:r>
      <w:proofErr w:type="spellStart"/>
      <w:r>
        <w:t>ack:x-mitre-data-</w:t>
      </w:r>
      <w:proofErr w:type="gramStart"/>
      <w:r>
        <w:t>component.detects</w:t>
      </w:r>
      <w:proofErr w:type="gramEnd"/>
      <w:r>
        <w:t>.x_mitre_detection</w:t>
      </w:r>
      <w:proofErr w:type="spellEnd"/>
      <w:r>
        <w:t>}</w:t>
      </w:r>
    </w:p>
    <w:p w14:paraId="172280A6" w14:textId="77777777" w:rsidR="00FE0B20" w:rsidRDefault="00FE0B20" w:rsidP="00E66358">
      <w:pPr>
        <w:pStyle w:val="BodyText"/>
      </w:pPr>
    </w:p>
    <w:p w14:paraId="21AE0F49" w14:textId="77777777" w:rsidR="00FE0B20" w:rsidRDefault="00FE0B20" w:rsidP="00E66358">
      <w:pPr>
        <w:pStyle w:val="BodyText"/>
      </w:pPr>
      <w:r>
        <w:t>4.7 Instruction: You are a CTI expert that gives precise and concise answers.\n\</w:t>
      </w:r>
      <w:proofErr w:type="spellStart"/>
      <w:r>
        <w:t>nQuestion</w:t>
      </w:r>
      <w:proofErr w:type="spellEnd"/>
      <w:r>
        <w:t>: Within the {</w:t>
      </w:r>
      <w:proofErr w:type="spellStart"/>
      <w:r>
        <w:t>ack:x-mitre-tactic.name</w:t>
      </w:r>
      <w:proofErr w:type="spellEnd"/>
      <w:r>
        <w:t>} tactic, which technique is used to {</w:t>
      </w:r>
      <w:proofErr w:type="spellStart"/>
      <w:r>
        <w:t>ack:x-mitre-tactic.description</w:t>
      </w:r>
      <w:proofErr w:type="spellEnd"/>
      <w:r>
        <w:t>}?\n\</w:t>
      </w:r>
      <w:proofErr w:type="spellStart"/>
      <w:r>
        <w:t>nAnswer</w:t>
      </w:r>
      <w:proofErr w:type="spellEnd"/>
      <w:r>
        <w:t>: The technique {</w:t>
      </w:r>
      <w:proofErr w:type="spellStart"/>
      <w:r>
        <w:t>ack:attack-pattern.name</w:t>
      </w:r>
      <w:proofErr w:type="spellEnd"/>
      <w:r>
        <w:t>} ({</w:t>
      </w:r>
      <w:proofErr w:type="spellStart"/>
      <w:r>
        <w:t>ack:attack-pattern.id</w:t>
      </w:r>
      <w:proofErr w:type="spellEnd"/>
      <w:r>
        <w:t>}) is used during the {</w:t>
      </w:r>
      <w:proofErr w:type="spellStart"/>
      <w:r>
        <w:t>ack:x-mitre-tactic.name</w:t>
      </w:r>
      <w:proofErr w:type="spellEnd"/>
      <w:r>
        <w:t>} phase. Its primary objective is {</w:t>
      </w:r>
      <w:proofErr w:type="spellStart"/>
      <w:proofErr w:type="gramStart"/>
      <w:r>
        <w:t>ack:attack</w:t>
      </w:r>
      <w:proofErr w:type="gramEnd"/>
      <w:r>
        <w:t>-</w:t>
      </w:r>
      <w:proofErr w:type="gramStart"/>
      <w:r>
        <w:t>pattern.description</w:t>
      </w:r>
      <w:proofErr w:type="spellEnd"/>
      <w:proofErr w:type="gramEnd"/>
      <w:r>
        <w:t>}.</w:t>
      </w:r>
    </w:p>
    <w:p w14:paraId="2D8D3917" w14:textId="77777777" w:rsidR="00FE0B20" w:rsidRDefault="00FE0B20" w:rsidP="00E66358">
      <w:pPr>
        <w:pStyle w:val="BodyText"/>
      </w:pPr>
    </w:p>
    <w:p w14:paraId="1DD3EB78" w14:textId="77777777" w:rsidR="00FE0B20" w:rsidRDefault="00FE0B20" w:rsidP="00E66358">
      <w:pPr>
        <w:pStyle w:val="BodyText"/>
      </w:pPr>
      <w:r>
        <w:t xml:space="preserve">4.8 Instruction: You are a CTI expert that gives precise and concise </w:t>
      </w:r>
      <w:proofErr w:type="gramStart"/>
      <w:r>
        <w:t>answers.\n\</w:t>
      </w:r>
      <w:proofErr w:type="spellStart"/>
      <w:r>
        <w:t>nQuestion</w:t>
      </w:r>
      <w:proofErr w:type="spellEnd"/>
      <w:proofErr w:type="gramEnd"/>
      <w:r>
        <w:t>: How does the ATT&amp;CK technique {</w:t>
      </w:r>
      <w:proofErr w:type="spellStart"/>
      <w:proofErr w:type="gramStart"/>
      <w:r>
        <w:t>ack:attack-pattern.name</w:t>
      </w:r>
      <w:proofErr w:type="spellEnd"/>
      <w:proofErr w:type="gramEnd"/>
      <w:r>
        <w:t xml:space="preserve">} relate to hardware security or supply chain </w:t>
      </w:r>
      <w:proofErr w:type="gramStart"/>
      <w:r>
        <w:t>compromise?\n\</w:t>
      </w:r>
      <w:proofErr w:type="spellStart"/>
      <w:r>
        <w:t>nAnswer</w:t>
      </w:r>
      <w:proofErr w:type="spellEnd"/>
      <w:proofErr w:type="gramEnd"/>
      <w:r>
        <w:t>: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covers scenarios where {</w:t>
      </w:r>
      <w:proofErr w:type="spellStart"/>
      <w:proofErr w:type="gramStart"/>
      <w:r>
        <w:t>ack:attack</w:t>
      </w:r>
      <w:proofErr w:type="gramEnd"/>
      <w:r>
        <w:t>-</w:t>
      </w:r>
      <w:proofErr w:type="gramStart"/>
      <w:r>
        <w:t>pattern.description</w:t>
      </w:r>
      <w:proofErr w:type="spellEnd"/>
      <w:proofErr w:type="gramEnd"/>
      <w:r>
        <w:t>}. On hardware platforms, this is often mitigated by {</w:t>
      </w:r>
      <w:proofErr w:type="spellStart"/>
      <w:proofErr w:type="gramStart"/>
      <w:r>
        <w:t>ack:attack</w:t>
      </w:r>
      <w:proofErr w:type="gramEnd"/>
      <w:r>
        <w:t>-</w:t>
      </w:r>
      <w:proofErr w:type="gramStart"/>
      <w:r>
        <w:t>pattern.mitigates</w:t>
      </w:r>
      <w:proofErr w:type="gramEnd"/>
      <w:r>
        <w:t>.description</w:t>
      </w:r>
      <w:proofErr w:type="spellEnd"/>
      <w:r>
        <w:t>}.</w:t>
      </w:r>
    </w:p>
    <w:p w14:paraId="63CB9298" w14:textId="65FD1257" w:rsidR="00FE0B20" w:rsidRDefault="00FE0B20" w:rsidP="00E66358">
      <w:pPr>
        <w:pStyle w:val="BodyText"/>
      </w:pPr>
    </w:p>
    <w:p w14:paraId="024BBDE7" w14:textId="1F859F0F" w:rsidR="00FE0B20" w:rsidRPr="00534FED" w:rsidRDefault="00FE0B20" w:rsidP="00E66358">
      <w:pPr>
        <w:pStyle w:val="Heading3"/>
      </w:pPr>
      <w:bookmarkStart w:id="11" w:name="_Toc220731054"/>
      <w:bookmarkStart w:id="12" w:name="_Toc221424802"/>
      <w:r>
        <w:t>Threat Actors &amp; Campaigns</w:t>
      </w:r>
      <w:bookmarkEnd w:id="11"/>
      <w:bookmarkEnd w:id="12"/>
      <w:r>
        <w:t xml:space="preserve"> </w:t>
      </w:r>
    </w:p>
    <w:p w14:paraId="2EC0F54D" w14:textId="77777777" w:rsidR="00FE0B20" w:rsidRDefault="00FE0B20" w:rsidP="00E66358">
      <w:pPr>
        <w:pStyle w:val="BodyText"/>
      </w:pPr>
      <w:r>
        <w:t>1.8 Instruction: You are a CTI expert that gives precise and concise answers. Question: Which threat actor or group is the campaign {</w:t>
      </w:r>
      <w:proofErr w:type="spellStart"/>
      <w:proofErr w:type="gramStart"/>
      <w:r>
        <w:t>ack:campaign.name</w:t>
      </w:r>
      <w:proofErr w:type="spellEnd"/>
      <w:proofErr w:type="gramEnd"/>
      <w:r>
        <w:t>} attributed to, and what tools did they use? Answer: The campaign {</w:t>
      </w:r>
      <w:proofErr w:type="spellStart"/>
      <w:proofErr w:type="gramStart"/>
      <w:r>
        <w:t>ack:campaign.name</w:t>
      </w:r>
      <w:proofErr w:type="spellEnd"/>
      <w:proofErr w:type="gramEnd"/>
      <w:r>
        <w:t>} is attributed to the intrusion set {</w:t>
      </w:r>
      <w:proofErr w:type="spellStart"/>
      <w:proofErr w:type="gramStart"/>
      <w:r>
        <w:t>ack:campaign.attributed-to.name</w:t>
      </w:r>
      <w:proofErr w:type="spellEnd"/>
      <w:proofErr w:type="gramEnd"/>
      <w:r>
        <w:t>}. During this campaign, they used the tool {</w:t>
      </w:r>
      <w:proofErr w:type="spellStart"/>
      <w:proofErr w:type="gramStart"/>
      <w:r>
        <w:t>ack:campaign.uses.name</w:t>
      </w:r>
      <w:proofErr w:type="spellEnd"/>
      <w:proofErr w:type="gramEnd"/>
      <w:r>
        <w:t>} and the malware {</w:t>
      </w:r>
      <w:proofErr w:type="spellStart"/>
      <w:proofErr w:type="gramStart"/>
      <w:r>
        <w:t>ack:campaign.uses.malware.name</w:t>
      </w:r>
      <w:proofErr w:type="spellEnd"/>
      <w:proofErr w:type="gramEnd"/>
      <w:r>
        <w:t>}.</w:t>
      </w:r>
    </w:p>
    <w:p w14:paraId="3B8F4F29" w14:textId="77777777" w:rsidR="00FE0B20" w:rsidRDefault="00FE0B20" w:rsidP="00E66358">
      <w:pPr>
        <w:pStyle w:val="BodyText"/>
      </w:pPr>
    </w:p>
    <w:p w14:paraId="03DCAD9E" w14:textId="77777777" w:rsidR="00FE0B20" w:rsidRDefault="00FE0B20" w:rsidP="00E66358">
      <w:pPr>
        <w:pStyle w:val="BodyText"/>
      </w:pPr>
      <w:r>
        <w:t xml:space="preserve">2.5 Instruction: You are a CTI expert that gives precise and concise </w:t>
      </w:r>
      <w:proofErr w:type="gramStart"/>
      <w:r>
        <w:t>answers.\n\</w:t>
      </w:r>
      <w:proofErr w:type="spellStart"/>
      <w:r>
        <w:t>nQuestion</w:t>
      </w:r>
      <w:proofErr w:type="spellEnd"/>
      <w:proofErr w:type="gramEnd"/>
      <w:r>
        <w:t>: Which attack patterns are commonly associated with the threat group {</w:t>
      </w:r>
      <w:proofErr w:type="spellStart"/>
      <w:proofErr w:type="gramStart"/>
      <w:r>
        <w:t>ack:intrusion-set.name</w:t>
      </w:r>
      <w:proofErr w:type="spellEnd"/>
      <w:proofErr w:type="gramEnd"/>
      <w:r>
        <w:t>} ({</w:t>
      </w:r>
      <w:proofErr w:type="spellStart"/>
      <w:proofErr w:type="gramStart"/>
      <w:r>
        <w:t>ack:intrusion-set.id</w:t>
      </w:r>
      <w:proofErr w:type="spellEnd"/>
      <w:proofErr w:type="gramEnd"/>
      <w:r>
        <w:t>}</w:t>
      </w:r>
      <w:proofErr w:type="gramStart"/>
      <w:r>
        <w:t>)?\n\</w:t>
      </w:r>
      <w:proofErr w:type="spellStart"/>
      <w:r>
        <w:t>nAnswer</w:t>
      </w:r>
      <w:proofErr w:type="spellEnd"/>
      <w:proofErr w:type="gramEnd"/>
      <w:r>
        <w:t>: The group {</w:t>
      </w:r>
      <w:proofErr w:type="spellStart"/>
      <w:proofErr w:type="gramStart"/>
      <w:r>
        <w:t>ack:intrusion-set.name</w:t>
      </w:r>
      <w:proofErr w:type="spellEnd"/>
      <w:proofErr w:type="gramEnd"/>
      <w:r>
        <w:t>} is known to use {</w:t>
      </w:r>
      <w:proofErr w:type="spellStart"/>
      <w:proofErr w:type="gramStart"/>
      <w:r>
        <w:t>ack:intrusion-set.uses.name</w:t>
      </w:r>
      <w:proofErr w:type="spellEnd"/>
      <w:proofErr w:type="gramEnd"/>
      <w:r>
        <w:t>} ({</w:t>
      </w:r>
      <w:proofErr w:type="spellStart"/>
      <w:proofErr w:type="gramStart"/>
      <w:r>
        <w:t>ack:intrusion-set.uses.id</w:t>
      </w:r>
      <w:proofErr w:type="spellEnd"/>
      <w:proofErr w:type="gramEnd"/>
      <w:r>
        <w:t>}). Procedure detail: {</w:t>
      </w:r>
      <w:proofErr w:type="spellStart"/>
      <w:proofErr w:type="gramStart"/>
      <w:r>
        <w:t>ack:intrusion</w:t>
      </w:r>
      <w:proofErr w:type="gramEnd"/>
      <w:r>
        <w:t>-</w:t>
      </w:r>
      <w:proofErr w:type="gramStart"/>
      <w:r>
        <w:t>set.uses</w:t>
      </w:r>
      <w:proofErr w:type="gramEnd"/>
      <w:r>
        <w:t>.description</w:t>
      </w:r>
      <w:proofErr w:type="spellEnd"/>
      <w:r>
        <w:t>}</w:t>
      </w:r>
    </w:p>
    <w:p w14:paraId="43FD3215" w14:textId="77777777" w:rsidR="00FE0B20" w:rsidRDefault="00FE0B20" w:rsidP="00E66358">
      <w:pPr>
        <w:pStyle w:val="BodyText"/>
      </w:pPr>
    </w:p>
    <w:p w14:paraId="6377257F" w14:textId="77777777" w:rsidR="00FE0B20" w:rsidRDefault="00FE0B20" w:rsidP="00E66358">
      <w:pPr>
        <w:pStyle w:val="BodyText"/>
      </w:pPr>
      <w:r>
        <w:t xml:space="preserve">2.10 Instruction: You are a CTI expert that gives precise and concise </w:t>
      </w:r>
      <w:proofErr w:type="gramStart"/>
      <w:r>
        <w:t>answers.\n\</w:t>
      </w:r>
      <w:proofErr w:type="spellStart"/>
      <w:r>
        <w:t>nQuestion</w:t>
      </w:r>
      <w:proofErr w:type="spellEnd"/>
      <w:proofErr w:type="gramEnd"/>
      <w:r>
        <w:t>: During the {</w:t>
      </w:r>
      <w:proofErr w:type="spellStart"/>
      <w:proofErr w:type="gramStart"/>
      <w:r>
        <w:t>ack:campaign.name</w:t>
      </w:r>
      <w:proofErr w:type="spellEnd"/>
      <w:proofErr w:type="gramEnd"/>
      <w:r>
        <w:t xml:space="preserve">} campaign, what malware and techniques were </w:t>
      </w:r>
      <w:proofErr w:type="gramStart"/>
      <w:r>
        <w:t>observed?\n\</w:t>
      </w:r>
      <w:proofErr w:type="spellStart"/>
      <w:r>
        <w:t>nAnswer</w:t>
      </w:r>
      <w:proofErr w:type="spellEnd"/>
      <w:proofErr w:type="gramEnd"/>
      <w:r>
        <w:t>: The campaign {</w:t>
      </w:r>
      <w:proofErr w:type="spellStart"/>
      <w:proofErr w:type="gramStart"/>
      <w:r>
        <w:t>ack:campaign.name</w:t>
      </w:r>
      <w:proofErr w:type="spellEnd"/>
      <w:proofErr w:type="gramEnd"/>
      <w:r>
        <w:t>} involved the use of {</w:t>
      </w:r>
      <w:proofErr w:type="spellStart"/>
      <w:proofErr w:type="gramStart"/>
      <w:r>
        <w:t>ack:campaign.uses.malware.name</w:t>
      </w:r>
      <w:proofErr w:type="spellEnd"/>
      <w:proofErr w:type="gramEnd"/>
      <w:r>
        <w:t>} and the implementation of technique {</w:t>
      </w:r>
      <w:proofErr w:type="spellStart"/>
      <w:proofErr w:type="gramStart"/>
      <w:r>
        <w:t>ack:campaign.uses.attack-pattern.name</w:t>
      </w:r>
      <w:proofErr w:type="spellEnd"/>
      <w:proofErr w:type="gramEnd"/>
      <w:r>
        <w:t>}.</w:t>
      </w:r>
    </w:p>
    <w:p w14:paraId="6CE6591E" w14:textId="77777777" w:rsidR="00FE0B20" w:rsidRDefault="00FE0B20" w:rsidP="00E66358">
      <w:pPr>
        <w:pStyle w:val="BodyText"/>
      </w:pPr>
    </w:p>
    <w:p w14:paraId="5BF5C7E3" w14:textId="77777777" w:rsidR="00FE0B20" w:rsidRDefault="00FE0B20" w:rsidP="00E66358">
      <w:pPr>
        <w:pStyle w:val="BodyText"/>
      </w:pPr>
      <w:r>
        <w:t>3.5 Instruction: You are a CTI expert that gives precise and concise answers.\n\</w:t>
      </w:r>
      <w:proofErr w:type="spellStart"/>
      <w:r>
        <w:t>nQuestion</w:t>
      </w:r>
      <w:proofErr w:type="spellEnd"/>
      <w:r>
        <w:t>: Which technique is the threat group {</w:t>
      </w:r>
      <w:proofErr w:type="spellStart"/>
      <w:r>
        <w:t>ack:intrusion-set.name</w:t>
      </w:r>
      <w:proofErr w:type="spellEnd"/>
      <w:r>
        <w:t>} ({</w:t>
      </w:r>
      <w:proofErr w:type="spellStart"/>
      <w:r>
        <w:t>ack:intrusion-set.id</w:t>
      </w:r>
      <w:proofErr w:type="spellEnd"/>
      <w:r>
        <w:t>}) known for using during its campaigns, such as its method for initial access or infrastructure acquisition?\n\</w:t>
      </w:r>
      <w:proofErr w:type="spellStart"/>
      <w:r>
        <w:t>nAnswer</w:t>
      </w:r>
      <w:proofErr w:type="spellEnd"/>
      <w:r>
        <w:t>: {</w:t>
      </w:r>
      <w:proofErr w:type="spellStart"/>
      <w:r>
        <w:t>ack:intrusion-set.name</w:t>
      </w:r>
      <w:proofErr w:type="spellEnd"/>
      <w:r>
        <w:t>} is known to use {</w:t>
      </w:r>
      <w:proofErr w:type="spellStart"/>
      <w:r>
        <w:t>ack:intrusion-set.uses.name</w:t>
      </w:r>
      <w:proofErr w:type="spellEnd"/>
      <w:r>
        <w:t>} ({</w:t>
      </w:r>
      <w:proofErr w:type="spellStart"/>
      <w:r>
        <w:t>ack:intrusion-set.uses.id</w:t>
      </w:r>
      <w:proofErr w:type="spellEnd"/>
      <w:r>
        <w:t>}). According to CTI reports: {</w:t>
      </w:r>
      <w:proofErr w:type="spellStart"/>
      <w:proofErr w:type="gramStart"/>
      <w:r>
        <w:t>ack:intrusion</w:t>
      </w:r>
      <w:proofErr w:type="gramEnd"/>
      <w:r>
        <w:t>-</w:t>
      </w:r>
      <w:proofErr w:type="gramStart"/>
      <w:r>
        <w:t>set.uses</w:t>
      </w:r>
      <w:proofErr w:type="gramEnd"/>
      <w:r>
        <w:t>.description</w:t>
      </w:r>
      <w:proofErr w:type="spellEnd"/>
      <w:r>
        <w:t>}</w:t>
      </w:r>
    </w:p>
    <w:p w14:paraId="53F8C704" w14:textId="77777777" w:rsidR="00FE0B20" w:rsidRDefault="00FE0B20" w:rsidP="00E66358">
      <w:pPr>
        <w:pStyle w:val="BodyText"/>
      </w:pPr>
    </w:p>
    <w:p w14:paraId="11FFDB1D" w14:textId="77777777" w:rsidR="00FE0B20" w:rsidRDefault="00FE0B20" w:rsidP="00E66358">
      <w:pPr>
        <w:pStyle w:val="BodyText"/>
      </w:pPr>
    </w:p>
    <w:p w14:paraId="5232B8BB" w14:textId="136BCE1A" w:rsidR="00B37DB0" w:rsidRDefault="00FE0B20" w:rsidP="00E66358">
      <w:pPr>
        <w:pStyle w:val="Heading3"/>
      </w:pPr>
      <w:bookmarkStart w:id="13" w:name="_Toc220731055"/>
      <w:bookmarkStart w:id="14" w:name="_Toc221424803"/>
      <w:r>
        <w:t>Vulnerability Management</w:t>
      </w:r>
      <w:bookmarkEnd w:id="13"/>
      <w:bookmarkEnd w:id="14"/>
    </w:p>
    <w:p w14:paraId="47539B4A" w14:textId="30C403C0" w:rsidR="00B37DB0" w:rsidRDefault="00B37DB0" w:rsidP="00E66358">
      <w:pPr>
        <w:pStyle w:val="BodyText"/>
      </w:pPr>
      <w:r>
        <w:t xml:space="preserve">4.2 Instruction: You are a CTI expert that gives precise and concise </w:t>
      </w:r>
      <w:proofErr w:type="gramStart"/>
      <w:r>
        <w:t>answers.\n\</w:t>
      </w:r>
      <w:proofErr w:type="spellStart"/>
      <w:r>
        <w:t>nQuestion</w:t>
      </w:r>
      <w:proofErr w:type="spellEnd"/>
      <w:proofErr w:type="gramEnd"/>
      <w:r>
        <w:t>: Analyze CVE-{</w:t>
      </w:r>
      <w:proofErr w:type="spellStart"/>
      <w:proofErr w:type="gramStart"/>
      <w:r>
        <w:t>cve:vulnerability.id</w:t>
      </w:r>
      <w:proofErr w:type="spellEnd"/>
      <w:proofErr w:type="gramEnd"/>
      <w:r>
        <w:t xml:space="preserve">}. Based on its CVSS vector, what are the primary requirements for </w:t>
      </w:r>
      <w:proofErr w:type="gramStart"/>
      <w:r>
        <w:t>exploitation?\n\</w:t>
      </w:r>
      <w:proofErr w:type="spellStart"/>
      <w:r>
        <w:t>nAnswer</w:t>
      </w:r>
      <w:proofErr w:type="spellEnd"/>
      <w:proofErr w:type="gramEnd"/>
      <w:r>
        <w:t>: {</w:t>
      </w:r>
      <w:proofErr w:type="spellStart"/>
      <w:proofErr w:type="gramStart"/>
      <w:r>
        <w:t>cve:vulnerability</w:t>
      </w:r>
      <w:proofErr w:type="gramEnd"/>
      <w:r>
        <w:t>.description</w:t>
      </w:r>
      <w:proofErr w:type="spellEnd"/>
      <w:r>
        <w:t>}. The CVSS vector for this vulnerability indicates an Attack Vector (AV) of {</w:t>
      </w:r>
      <w:proofErr w:type="spellStart"/>
      <w:proofErr w:type="gramStart"/>
      <w:r>
        <w:t>cve:vulnerability</w:t>
      </w:r>
      <w:proofErr w:type="gramEnd"/>
      <w:r>
        <w:t>.attack_vector</w:t>
      </w:r>
      <w:proofErr w:type="spellEnd"/>
      <w:r>
        <w:t>} and User Interaction (UI) requirement of {</w:t>
      </w:r>
      <w:proofErr w:type="spellStart"/>
      <w:proofErr w:type="gramStart"/>
      <w:r>
        <w:t>cve:vulnerability</w:t>
      </w:r>
      <w:proofErr w:type="gramEnd"/>
      <w:r>
        <w:t>.user_interaction</w:t>
      </w:r>
      <w:proofErr w:type="spellEnd"/>
      <w:r>
        <w:t>}, meaning it is {</w:t>
      </w:r>
      <w:proofErr w:type="spellStart"/>
      <w:proofErr w:type="gramStart"/>
      <w:r>
        <w:t>cve:vulnerability</w:t>
      </w:r>
      <w:proofErr w:type="gramEnd"/>
      <w:r>
        <w:t>.exploitability_summary</w:t>
      </w:r>
      <w:proofErr w:type="spellEnd"/>
      <w:r>
        <w:t>}.</w:t>
      </w:r>
    </w:p>
    <w:p w14:paraId="6D79342E" w14:textId="77777777" w:rsidR="00B37DB0" w:rsidRDefault="00B37DB0" w:rsidP="00E66358">
      <w:pPr>
        <w:pStyle w:val="BodyText"/>
      </w:pPr>
    </w:p>
    <w:p w14:paraId="5DD3C1CB" w14:textId="77777777" w:rsidR="00B37DB0" w:rsidRDefault="00B37DB0" w:rsidP="00E66358">
      <w:pPr>
        <w:pStyle w:val="BodyText"/>
      </w:pPr>
      <w:r>
        <w:t>4.5 Instruction: You are a CTI expert that gives precise and concise answers.\n\</w:t>
      </w:r>
      <w:proofErr w:type="spellStart"/>
      <w:r>
        <w:t>nQuestion</w:t>
      </w:r>
      <w:proofErr w:type="spellEnd"/>
      <w:r>
        <w:t>: For an organization running {</w:t>
      </w:r>
      <w:proofErr w:type="spellStart"/>
      <w:r>
        <w:t>ack:tool.name</w:t>
      </w:r>
      <w:proofErr w:type="spellEnd"/>
      <w:r>
        <w:t>} version {</w:t>
      </w:r>
      <w:proofErr w:type="spellStart"/>
      <w:r>
        <w:t>ack:tool.x_mitre_version</w:t>
      </w:r>
      <w:proofErr w:type="spellEnd"/>
      <w:r>
        <w:t>}, what is the recommended immediate action to mitigate the risk of exploitation?\n\</w:t>
      </w:r>
      <w:proofErr w:type="spellStart"/>
      <w:r>
        <w:t>nAnswer</w:t>
      </w:r>
      <w:proofErr w:type="spellEnd"/>
      <w:r>
        <w:t>: According to vendor guidance, users of {</w:t>
      </w:r>
      <w:proofErr w:type="spellStart"/>
      <w:r>
        <w:t>ack:tool.name</w:t>
      </w:r>
      <w:proofErr w:type="spellEnd"/>
      <w:r>
        <w:t>} should {</w:t>
      </w:r>
      <w:proofErr w:type="spellStart"/>
      <w:r>
        <w:t>ack:tool.description</w:t>
      </w:r>
      <w:proofErr w:type="spellEnd"/>
      <w:r>
        <w:t>}. Specifically, if a vulnerability exists, the recommended Course of Action is {</w:t>
      </w:r>
      <w:proofErr w:type="spellStart"/>
      <w:proofErr w:type="gramStart"/>
      <w:r>
        <w:t>ack:tool.mitigates.name</w:t>
      </w:r>
      <w:proofErr w:type="spellEnd"/>
      <w:proofErr w:type="gramEnd"/>
      <w:r>
        <w:t>}: {</w:t>
      </w:r>
      <w:proofErr w:type="spellStart"/>
      <w:proofErr w:type="gramStart"/>
      <w:r>
        <w:t>ack:tool</w:t>
      </w:r>
      <w:proofErr w:type="gramEnd"/>
      <w:r>
        <w:t>.</w:t>
      </w:r>
      <w:proofErr w:type="gramStart"/>
      <w:r>
        <w:t>mitigates.description</w:t>
      </w:r>
      <w:proofErr w:type="spellEnd"/>
      <w:proofErr w:type="gramEnd"/>
      <w:r>
        <w:t>}.</w:t>
      </w:r>
    </w:p>
    <w:p w14:paraId="5D11F986" w14:textId="77777777" w:rsidR="00B37DB0" w:rsidRDefault="00B37DB0" w:rsidP="00E66358">
      <w:pPr>
        <w:pStyle w:val="BodyText"/>
      </w:pPr>
    </w:p>
    <w:p w14:paraId="6BBC8078" w14:textId="77777777" w:rsidR="00B37DB0" w:rsidRDefault="00B37DB0" w:rsidP="00E66358">
      <w:pPr>
        <w:pStyle w:val="BodyText"/>
      </w:pPr>
    </w:p>
    <w:p w14:paraId="39995AD4" w14:textId="7310847E" w:rsidR="00B37DB0" w:rsidRDefault="00FE0B20" w:rsidP="00E66358">
      <w:pPr>
        <w:pStyle w:val="Heading3"/>
      </w:pPr>
      <w:bookmarkStart w:id="15" w:name="_Toc220731056"/>
      <w:bookmarkStart w:id="16" w:name="_Toc221424804"/>
      <w:r>
        <w:t>Misc</w:t>
      </w:r>
      <w:bookmarkEnd w:id="15"/>
      <w:bookmarkEnd w:id="16"/>
    </w:p>
    <w:p w14:paraId="4B3E4BC2" w14:textId="77777777" w:rsidR="00B37DB0" w:rsidRDefault="00B37DB0" w:rsidP="00E66358">
      <w:pPr>
        <w:pStyle w:val="BodyText"/>
      </w:pPr>
      <w:r>
        <w:t xml:space="preserve">4.9 Instruction: You are a CTI expert that gives precise and concise </w:t>
      </w:r>
      <w:proofErr w:type="gramStart"/>
      <w:r>
        <w:t>answers.\n\</w:t>
      </w:r>
      <w:proofErr w:type="spellStart"/>
      <w:r>
        <w:t>nQuestion</w:t>
      </w:r>
      <w:proofErr w:type="spellEnd"/>
      <w:proofErr w:type="gramEnd"/>
      <w:r>
        <w:t xml:space="preserve">: In a CTI graph database, how does an 'elastic' sub-graph relationship affect the matching of adversary activity </w:t>
      </w:r>
      <w:proofErr w:type="gramStart"/>
      <w:r>
        <w:t>threads?\n\</w:t>
      </w:r>
      <w:proofErr w:type="spellStart"/>
      <w:r>
        <w:t>nAnswer</w:t>
      </w:r>
      <w:proofErr w:type="spellEnd"/>
      <w:proofErr w:type="gramEnd"/>
      <w:r>
        <w:t>: An elastic sub-graph allows for matching events in general phase order even when there are intervening events or time gaps. This is reflected in the {</w:t>
      </w:r>
      <w:proofErr w:type="spellStart"/>
      <w:proofErr w:type="gramStart"/>
      <w:r>
        <w:t>ack:attack</w:t>
      </w:r>
      <w:proofErr w:type="gramEnd"/>
      <w:r>
        <w:t>-</w:t>
      </w:r>
      <w:proofErr w:type="gramStart"/>
      <w:r>
        <w:t>pattern.subtechnique</w:t>
      </w:r>
      <w:proofErr w:type="gramEnd"/>
      <w:r>
        <w:t>-of</w:t>
      </w:r>
      <w:proofErr w:type="spellEnd"/>
      <w:r>
        <w:t>} and {</w:t>
      </w:r>
      <w:proofErr w:type="spellStart"/>
      <w:proofErr w:type="gramStart"/>
      <w:r>
        <w:t>ack:campaign</w:t>
      </w:r>
      <w:proofErr w:type="gramEnd"/>
      <w:r>
        <w:t>.uses</w:t>
      </w:r>
      <w:proofErr w:type="spellEnd"/>
      <w:r>
        <w:t>} relationships, where a campaign may use multiple techniques over an extended period.</w:t>
      </w:r>
    </w:p>
    <w:p w14:paraId="2FED3C07" w14:textId="77777777" w:rsidR="00B37DB0" w:rsidRDefault="00B37DB0" w:rsidP="00E66358">
      <w:pPr>
        <w:pStyle w:val="BodyText"/>
      </w:pPr>
    </w:p>
    <w:p w14:paraId="3B249742" w14:textId="77777777" w:rsidR="00B37DB0" w:rsidRDefault="00B37DB0" w:rsidP="00E66358">
      <w:pPr>
        <w:pStyle w:val="BodyText"/>
      </w:pPr>
    </w:p>
    <w:p w14:paraId="05CB9A18" w14:textId="77777777" w:rsidR="00B37DB0" w:rsidRDefault="00B37DB0" w:rsidP="00E66358">
      <w:pPr>
        <w:pStyle w:val="BodyText"/>
      </w:pPr>
      <w:r>
        <w:t>4.10 Instruction: You are a CTI expert that gives precise and concise answers.\n\</w:t>
      </w:r>
      <w:proofErr w:type="spellStart"/>
      <w:r>
        <w:t>nQuestion</w:t>
      </w:r>
      <w:proofErr w:type="spellEnd"/>
      <w:r>
        <w:t>: In a hybrid security model using an MSSP, how should responsibilities be divided for incident detection and operational response?\n\</w:t>
      </w:r>
      <w:proofErr w:type="spellStart"/>
      <w:r>
        <w:t>nAnswer</w:t>
      </w:r>
      <w:proofErr w:type="spellEnd"/>
      <w:r>
        <w:t>: In an effective division of responsibilities, the MSSP is responsible for {</w:t>
      </w:r>
      <w:proofErr w:type="spellStart"/>
      <w:r>
        <w:t>ack:course-of-action.description</w:t>
      </w:r>
      <w:proofErr w:type="spellEnd"/>
      <w:r>
        <w:t>} (detecting and analyzing activity), while the internal organization retains the authority for {</w:t>
      </w:r>
      <w:proofErr w:type="spellStart"/>
      <w:r>
        <w:t>ack:course-of-action.name</w:t>
      </w:r>
      <w:proofErr w:type="spellEnd"/>
      <w:r>
        <w:t>} (making operational and final containment decisions).</w:t>
      </w:r>
    </w:p>
    <w:p w14:paraId="6EE33966" w14:textId="77777777" w:rsidR="00B37DB0" w:rsidRDefault="00B37DB0" w:rsidP="00E66358">
      <w:pPr>
        <w:pStyle w:val="BodyText"/>
      </w:pPr>
    </w:p>
    <w:p w14:paraId="020B056E" w14:textId="77777777" w:rsidR="005F0DBA" w:rsidRDefault="005F0DBA">
      <w:pPr>
        <w:jc w:val="left"/>
        <w:rPr>
          <w:rFonts w:ascii="Liberation Sans" w:eastAsia="Noto Sans CJK SC" w:hAnsi="Liberation Sans"/>
          <w:b/>
          <w:bCs/>
          <w:sz w:val="32"/>
          <w:szCs w:val="32"/>
        </w:rPr>
      </w:pPr>
      <w:bookmarkStart w:id="17" w:name="_Toc220731057"/>
      <w:r>
        <w:br w:type="page"/>
      </w:r>
    </w:p>
    <w:p w14:paraId="1E1DDE1D" w14:textId="4E6E8C59" w:rsidR="00B37DB0" w:rsidRDefault="005F0DBA" w:rsidP="00E66358">
      <w:pPr>
        <w:pStyle w:val="Heading2"/>
      </w:pPr>
      <w:bookmarkStart w:id="18" w:name="_Toc221424805"/>
      <w:r>
        <w:lastRenderedPageBreak/>
        <w:t>Hand Crafted Templates</w:t>
      </w:r>
      <w:r w:rsidR="00B37DB0">
        <w:t>:</w:t>
      </w:r>
      <w:bookmarkEnd w:id="17"/>
      <w:bookmarkEnd w:id="18"/>
    </w:p>
    <w:p w14:paraId="7ADED320" w14:textId="77777777" w:rsidR="00B37DB0" w:rsidRDefault="00B37DB0" w:rsidP="00E66358">
      <w:pPr>
        <w:pStyle w:val="BodyText"/>
      </w:pPr>
      <w:r>
        <w:t>Id abbreviations:</w:t>
      </w:r>
    </w:p>
    <w:p w14:paraId="51567599" w14:textId="77777777" w:rsidR="00B37DB0" w:rsidRDefault="00B37DB0" w:rsidP="00E66358">
      <w:pPr>
        <w:pStyle w:val="BodyText"/>
      </w:pPr>
      <w:r>
        <w:t>CAPEC – A, CISA – S, CVE – V, CWE – W, EPSS – P, MITRE – M, MITRE ENGAGE - E</w:t>
      </w:r>
    </w:p>
    <w:p w14:paraId="7CEA5BE6" w14:textId="77777777" w:rsidR="00B37DB0" w:rsidRDefault="00B37DB0" w:rsidP="00E66358">
      <w:pPr>
        <w:pStyle w:val="BodyText"/>
      </w:pPr>
    </w:p>
    <w:p w14:paraId="2A58E7C0" w14:textId="1A324281" w:rsidR="00A14E8F" w:rsidRDefault="00A14E8F" w:rsidP="00E66358">
      <w:pPr>
        <w:pStyle w:val="Heading3"/>
      </w:pPr>
      <w:bookmarkStart w:id="19" w:name="_Toc220731058"/>
      <w:bookmarkStart w:id="20" w:name="_Toc221424806"/>
      <w:r>
        <w:t>Attack Patterns</w:t>
      </w:r>
      <w:bookmarkEnd w:id="19"/>
      <w:bookmarkEnd w:id="20"/>
    </w:p>
    <w:p w14:paraId="45D48748" w14:textId="77777777" w:rsidR="00B37DB0" w:rsidRDefault="00B37DB0" w:rsidP="00E66358">
      <w:pPr>
        <w:pStyle w:val="BodyText"/>
      </w:pPr>
      <w:r>
        <w:t>A.1 Instruction: You are a cybersecurity expert that has been trained to give precise responses to complex cybersecurity questions. You work in a SOC protecting data for enterprise customers helping to protect their digital assets.</w:t>
      </w:r>
    </w:p>
    <w:p w14:paraId="0556B13F" w14:textId="77777777" w:rsidR="00B37DB0" w:rsidRDefault="00B37DB0" w:rsidP="00E66358">
      <w:pPr>
        <w:pStyle w:val="BodyText"/>
      </w:pPr>
      <w:r>
        <w:t>Question: Describe the CAPEC attack pattern {</w:t>
      </w:r>
      <w:proofErr w:type="spellStart"/>
      <w:proofErr w:type="gramStart"/>
      <w:r>
        <w:t>capec:CAPEC.name</w:t>
      </w:r>
      <w:proofErr w:type="spellEnd"/>
      <w:proofErr w:type="gramEnd"/>
      <w:r>
        <w:t>} (CAPEC-{</w:t>
      </w:r>
      <w:proofErr w:type="spellStart"/>
      <w:proofErr w:type="gramStart"/>
      <w:r>
        <w:t>capec:CAPEC.id</w:t>
      </w:r>
      <w:proofErr w:type="spellEnd"/>
      <w:proofErr w:type="gramEnd"/>
      <w:r>
        <w:t>}).</w:t>
      </w:r>
    </w:p>
    <w:p w14:paraId="69DA7A6D" w14:textId="77777777" w:rsidR="00B37DB0" w:rsidRDefault="00B37DB0" w:rsidP="00E66358">
      <w:pPr>
        <w:pStyle w:val="BodyText"/>
      </w:pPr>
      <w:r>
        <w:t>Answer: {</w:t>
      </w:r>
      <w:proofErr w:type="spellStart"/>
      <w:proofErr w:type="gramStart"/>
      <w:r>
        <w:t>capec:CAPEC.name</w:t>
      </w:r>
      <w:proofErr w:type="spellEnd"/>
      <w:proofErr w:type="gramEnd"/>
      <w:r>
        <w:t>} (CAPEC-{</w:t>
      </w:r>
      <w:proofErr w:type="spellStart"/>
      <w:proofErr w:type="gramStart"/>
      <w:r>
        <w:t>capec:CAPEC.id</w:t>
      </w:r>
      <w:proofErr w:type="spellEnd"/>
      <w:proofErr w:type="gramEnd"/>
      <w:r>
        <w:t>}) is {</w:t>
      </w:r>
      <w:proofErr w:type="spellStart"/>
      <w:proofErr w:type="gramStart"/>
      <w:r>
        <w:t>capec:CAPEC.description</w:t>
      </w:r>
      <w:proofErr w:type="spellEnd"/>
      <w:proofErr w:type="gramEnd"/>
      <w:r>
        <w:t>}. It is a {</w:t>
      </w:r>
      <w:proofErr w:type="spellStart"/>
      <w:proofErr w:type="gramStart"/>
      <w:r>
        <w:t>capec:CAPEC.abstraction</w:t>
      </w:r>
      <w:proofErr w:type="spellEnd"/>
      <w:proofErr w:type="gramEnd"/>
      <w:r>
        <w:t>}-level pattern ({</w:t>
      </w:r>
      <w:proofErr w:type="spellStart"/>
      <w:proofErr w:type="gramStart"/>
      <w:r>
        <w:t>capec:CAPEC.status</w:t>
      </w:r>
      <w:proofErr w:type="spellEnd"/>
      <w:proofErr w:type="gramEnd"/>
      <w:r>
        <w:t>}) with {</w:t>
      </w:r>
      <w:proofErr w:type="spellStart"/>
      <w:proofErr w:type="gramStart"/>
      <w:r>
        <w:t>capec:CAPEC.severity</w:t>
      </w:r>
      <w:proofErr w:type="spellEnd"/>
      <w:proofErr w:type="gramEnd"/>
      <w:r>
        <w:t>} severity and a {</w:t>
      </w:r>
      <w:proofErr w:type="spellStart"/>
      <w:proofErr w:type="gramStart"/>
      <w:r>
        <w:t>capec:CAPEC.likelihood</w:t>
      </w:r>
      <w:proofErr w:type="gramEnd"/>
      <w:r>
        <w:t>_of_attack</w:t>
      </w:r>
      <w:proofErr w:type="spellEnd"/>
      <w:r>
        <w:t xml:space="preserve">} likelihood. </w:t>
      </w:r>
    </w:p>
    <w:p w14:paraId="7D979ECE" w14:textId="77777777" w:rsidR="00B37DB0" w:rsidRDefault="00B37DB0" w:rsidP="00E66358">
      <w:pPr>
        <w:pStyle w:val="BodyText"/>
      </w:pPr>
    </w:p>
    <w:p w14:paraId="3CB444AA" w14:textId="77777777" w:rsidR="00B37DB0" w:rsidRDefault="00B37DB0" w:rsidP="00E66358">
      <w:pPr>
        <w:pStyle w:val="BodyText"/>
      </w:pPr>
    </w:p>
    <w:p w14:paraId="6ABB02F3" w14:textId="77777777" w:rsidR="00B37DB0" w:rsidRDefault="00B37DB0" w:rsidP="00E66358">
      <w:pPr>
        <w:pStyle w:val="BodyText"/>
      </w:pPr>
      <w:r>
        <w:t>A.2 Instruction: You are a cybersecurity expert that has been trained to give precise responses to complex cybersecurity questions. You work in a SOC protecting data for enterprise customers helping to protect their digital assets.</w:t>
      </w:r>
    </w:p>
    <w:p w14:paraId="236D1246" w14:textId="77777777" w:rsidR="00B37DB0" w:rsidRDefault="00B37DB0" w:rsidP="00E66358">
      <w:pPr>
        <w:pStyle w:val="BodyText"/>
      </w:pPr>
      <w:r>
        <w:t>Question: Summarize how {</w:t>
      </w:r>
      <w:proofErr w:type="spellStart"/>
      <w:proofErr w:type="gramStart"/>
      <w:r>
        <w:t>capec:CAPEC.name</w:t>
      </w:r>
      <w:proofErr w:type="spellEnd"/>
      <w:proofErr w:type="gramEnd"/>
      <w:r>
        <w:t>} (CAPEC-{</w:t>
      </w:r>
      <w:proofErr w:type="spellStart"/>
      <w:proofErr w:type="gramStart"/>
      <w:r>
        <w:t>capec:CAPEC.id</w:t>
      </w:r>
      <w:proofErr w:type="spellEnd"/>
      <w:proofErr w:type="gramEnd"/>
      <w:r>
        <w:t>}) is executed and what conditions enable it.</w:t>
      </w:r>
    </w:p>
    <w:p w14:paraId="2C637D05" w14:textId="3D1BEBB3" w:rsidR="00B37DB0" w:rsidRDefault="00B37DB0" w:rsidP="00E66358">
      <w:pPr>
        <w:pStyle w:val="BodyText"/>
      </w:pPr>
      <w:r>
        <w:t>Answer: Execution flow: {</w:t>
      </w:r>
      <w:proofErr w:type="spellStart"/>
      <w:proofErr w:type="gramStart"/>
      <w:r>
        <w:t>capec:CAPEC.description</w:t>
      </w:r>
      <w:proofErr w:type="spellEnd"/>
      <w:proofErr w:type="gramEnd"/>
      <w:r>
        <w:t>}. Key prerequisites: {</w:t>
      </w:r>
      <w:proofErr w:type="spellStart"/>
      <w:proofErr w:type="gramStart"/>
      <w:r>
        <w:t>capec:CAPEC.prerequisites</w:t>
      </w:r>
      <w:proofErr w:type="spellEnd"/>
      <w:proofErr w:type="gramEnd"/>
      <w:r>
        <w:t>}. Attacker requirements: {</w:t>
      </w:r>
      <w:proofErr w:type="spellStart"/>
      <w:proofErr w:type="gramStart"/>
      <w:r>
        <w:t>capec:CAPEC.skills</w:t>
      </w:r>
      <w:proofErr w:type="gramEnd"/>
      <w:r>
        <w:t>_required</w:t>
      </w:r>
      <w:proofErr w:type="spellEnd"/>
      <w:r>
        <w:t xml:space="preserve">}. </w:t>
      </w:r>
    </w:p>
    <w:p w14:paraId="7FBFE8BA" w14:textId="77777777" w:rsidR="00B37DB0" w:rsidRDefault="00B37DB0" w:rsidP="00E66358">
      <w:pPr>
        <w:pStyle w:val="BodyText"/>
      </w:pPr>
    </w:p>
    <w:p w14:paraId="00502574" w14:textId="77777777" w:rsidR="00B37DB0" w:rsidRDefault="00B37DB0" w:rsidP="00E66358">
      <w:pPr>
        <w:pStyle w:val="BodyText"/>
      </w:pPr>
      <w:r>
        <w:t>A.3 Instruction: You are a cybersecurity expert that has been trained to give precise responses to complex cybersecurity questions. You work in a SOC protecting data for enterprise customers helping to protect their digital assets.</w:t>
      </w:r>
    </w:p>
    <w:p w14:paraId="1DB98C9D" w14:textId="77777777" w:rsidR="00B37DB0" w:rsidRDefault="00B37DB0" w:rsidP="00E66358">
      <w:pPr>
        <w:pStyle w:val="BodyText"/>
      </w:pPr>
      <w:r>
        <w:t>Question: What signs indicate {</w:t>
      </w:r>
      <w:proofErr w:type="spellStart"/>
      <w:proofErr w:type="gramStart"/>
      <w:r>
        <w:t>capec:CAPEC.name</w:t>
      </w:r>
      <w:proofErr w:type="spellEnd"/>
      <w:proofErr w:type="gramEnd"/>
      <w:r>
        <w:t>} (CAPEC-{</w:t>
      </w:r>
      <w:proofErr w:type="spellStart"/>
      <w:proofErr w:type="gramStart"/>
      <w:r>
        <w:t>capec:CAPEC.id</w:t>
      </w:r>
      <w:proofErr w:type="spellEnd"/>
      <w:proofErr w:type="gramEnd"/>
      <w:r>
        <w:t>}) and what are its typical impacts?</w:t>
      </w:r>
    </w:p>
    <w:p w14:paraId="725422B9" w14:textId="77777777" w:rsidR="00B37DB0" w:rsidRDefault="00B37DB0" w:rsidP="00E66358">
      <w:pPr>
        <w:pStyle w:val="BodyText"/>
      </w:pPr>
      <w:r>
        <w:t>Answer: Indicators include {</w:t>
      </w:r>
      <w:proofErr w:type="spellStart"/>
      <w:proofErr w:type="gramStart"/>
      <w:r>
        <w:t>capec:CAPEC.indicators</w:t>
      </w:r>
      <w:proofErr w:type="spellEnd"/>
      <w:proofErr w:type="gramEnd"/>
      <w:r>
        <w:t>}. Consequences: {</w:t>
      </w:r>
      <w:proofErr w:type="spellStart"/>
      <w:proofErr w:type="gramStart"/>
      <w:r>
        <w:t>capec:CAPEC.consequences</w:t>
      </w:r>
      <w:proofErr w:type="spellEnd"/>
      <w:proofErr w:type="gramEnd"/>
      <w:r>
        <w:t>}, typically causing {</w:t>
      </w:r>
      <w:proofErr w:type="spellStart"/>
      <w:proofErr w:type="gramStart"/>
      <w:r>
        <w:t>capec:CAPEC.severity</w:t>
      </w:r>
      <w:proofErr w:type="spellEnd"/>
      <w:proofErr w:type="gramEnd"/>
      <w:r>
        <w:t xml:space="preserve">} impact on system confidentiality, integrity, or availability. </w:t>
      </w:r>
    </w:p>
    <w:p w14:paraId="42334427" w14:textId="77777777" w:rsidR="00B37DB0" w:rsidRDefault="00B37DB0" w:rsidP="00E66358">
      <w:pPr>
        <w:pStyle w:val="BodyText"/>
      </w:pPr>
    </w:p>
    <w:p w14:paraId="43CA6016" w14:textId="77777777" w:rsidR="00B37DB0" w:rsidRDefault="00B37DB0" w:rsidP="00E66358">
      <w:pPr>
        <w:pStyle w:val="BodyText"/>
      </w:pPr>
      <w:r>
        <w:t>A.4 Instruction: You are a cybersecurity expert that has been trained to give precise responses to complex cybersecurity questions. You work in a SOC protecting data for enterprise customers helping to protect their digital assets.</w:t>
      </w:r>
    </w:p>
    <w:p w14:paraId="45D5169D" w14:textId="77777777" w:rsidR="00B37DB0" w:rsidRDefault="00B37DB0" w:rsidP="00E66358">
      <w:pPr>
        <w:pStyle w:val="BodyText"/>
      </w:pPr>
      <w:r>
        <w:t>Question: Explain how to detect and mitigate {</w:t>
      </w:r>
      <w:proofErr w:type="spellStart"/>
      <w:proofErr w:type="gramStart"/>
      <w:r>
        <w:t>capec:CAPEC.name</w:t>
      </w:r>
      <w:proofErr w:type="spellEnd"/>
      <w:proofErr w:type="gramEnd"/>
      <w:r>
        <w:t>} (CAPEC-{</w:t>
      </w:r>
      <w:proofErr w:type="spellStart"/>
      <w:proofErr w:type="gramStart"/>
      <w:r>
        <w:t>capec:CAPEC.id</w:t>
      </w:r>
      <w:proofErr w:type="spellEnd"/>
      <w:proofErr w:type="gramEnd"/>
      <w:r>
        <w:t>}).</w:t>
      </w:r>
    </w:p>
    <w:p w14:paraId="1AD17116" w14:textId="77777777" w:rsidR="00B37DB0" w:rsidRDefault="00B37DB0" w:rsidP="00E66358">
      <w:pPr>
        <w:pStyle w:val="BodyText"/>
      </w:pPr>
      <w:r>
        <w:lastRenderedPageBreak/>
        <w:t>Answer: Detect via {</w:t>
      </w:r>
      <w:proofErr w:type="spellStart"/>
      <w:proofErr w:type="gramStart"/>
      <w:r>
        <w:t>capec:CAPEC.indicators</w:t>
      </w:r>
      <w:proofErr w:type="spellEnd"/>
      <w:proofErr w:type="gramEnd"/>
      <w:r>
        <w:t>} and execution behaviors ({</w:t>
      </w:r>
      <w:proofErr w:type="spellStart"/>
      <w:proofErr w:type="gramStart"/>
      <w:r>
        <w:t>capec:CAPEC.description</w:t>
      </w:r>
      <w:proofErr w:type="spellEnd"/>
      <w:proofErr w:type="gramEnd"/>
      <w:r>
        <w:t>}). Mitigate through {</w:t>
      </w:r>
      <w:proofErr w:type="spellStart"/>
      <w:proofErr w:type="gramStart"/>
      <w:r>
        <w:t>capec:CAPEC.mitigations</w:t>
      </w:r>
      <w:proofErr w:type="spellEnd"/>
      <w:proofErr w:type="gramEnd"/>
      <w:r>
        <w:t>} and by controlling enabling conditions ({</w:t>
      </w:r>
      <w:proofErr w:type="spellStart"/>
      <w:proofErr w:type="gramStart"/>
      <w:r>
        <w:t>capec:CAPEC.prerequisites</w:t>
      </w:r>
      <w:proofErr w:type="spellEnd"/>
      <w:proofErr w:type="gramEnd"/>
      <w:r>
        <w:t xml:space="preserve">}). </w:t>
      </w:r>
    </w:p>
    <w:p w14:paraId="4D39EE2E" w14:textId="77777777" w:rsidR="00B37DB0" w:rsidRDefault="00B37DB0" w:rsidP="00E66358">
      <w:pPr>
        <w:pStyle w:val="BodyText"/>
      </w:pPr>
    </w:p>
    <w:p w14:paraId="4273373F" w14:textId="77777777" w:rsidR="00B37DB0" w:rsidRDefault="00B37DB0" w:rsidP="00E66358">
      <w:pPr>
        <w:pStyle w:val="BodyText"/>
      </w:pPr>
      <w:r>
        <w:t>A.5 Instruction: You are a cybersecurity expert that has been trained to give precise responses to complex cybersecurity questions. You work in a SOC protecting data for enterprise customers helping to protect their digital assets.</w:t>
      </w:r>
    </w:p>
    <w:p w14:paraId="591B523D" w14:textId="77777777" w:rsidR="00B37DB0" w:rsidRDefault="00B37DB0" w:rsidP="00E66358">
      <w:pPr>
        <w:pStyle w:val="BodyText"/>
      </w:pPr>
      <w:r>
        <w:t>Question: Provide real-world examples of {</w:t>
      </w:r>
      <w:proofErr w:type="spellStart"/>
      <w:proofErr w:type="gramStart"/>
      <w:r>
        <w:t>capec:CAPEC.name</w:t>
      </w:r>
      <w:proofErr w:type="spellEnd"/>
      <w:proofErr w:type="gramEnd"/>
      <w:r>
        <w:t>} (CAPEC-{</w:t>
      </w:r>
      <w:proofErr w:type="spellStart"/>
      <w:proofErr w:type="gramStart"/>
      <w:r>
        <w:t>capec:CAPEC.id</w:t>
      </w:r>
      <w:proofErr w:type="spellEnd"/>
      <w:proofErr w:type="gramEnd"/>
      <w:r>
        <w:t>}) in action.</w:t>
      </w:r>
    </w:p>
    <w:p w14:paraId="082ECCA6" w14:textId="77777777" w:rsidR="00B37DB0" w:rsidRDefault="00B37DB0" w:rsidP="00E66358">
      <w:pPr>
        <w:pStyle w:val="BodyText"/>
      </w:pPr>
      <w:r>
        <w:t>Answer: Examples: {</w:t>
      </w:r>
      <w:proofErr w:type="spellStart"/>
      <w:proofErr w:type="gramStart"/>
      <w:r>
        <w:t>capec:CAPEC.example</w:t>
      </w:r>
      <w:proofErr w:type="gramEnd"/>
      <w:r>
        <w:t>_instances</w:t>
      </w:r>
      <w:proofErr w:type="spellEnd"/>
      <w:r>
        <w:t xml:space="preserve">}. These cases align with </w:t>
      </w:r>
      <w:r>
        <w:rPr>
          <w:shd w:val="clear" w:color="auto" w:fill="FFFF00"/>
        </w:rPr>
        <w:t>{</w:t>
      </w:r>
      <w:proofErr w:type="spellStart"/>
      <w:r>
        <w:rPr>
          <w:shd w:val="clear" w:color="auto" w:fill="FFFF00"/>
        </w:rPr>
        <w:t>Execution_</w:t>
      </w:r>
      <w:proofErr w:type="gramStart"/>
      <w:r>
        <w:rPr>
          <w:shd w:val="clear" w:color="auto" w:fill="FFFF00"/>
        </w:rPr>
        <w:t>Flow</w:t>
      </w:r>
      <w:proofErr w:type="spellEnd"/>
      <w:r>
        <w:rPr>
          <w:shd w:val="clear" w:color="auto" w:fill="FFFF00"/>
        </w:rPr>
        <w:t xml:space="preserve">} </w:t>
      </w:r>
      <w:r>
        <w:t xml:space="preserve"> </w:t>
      </w:r>
      <w:r>
        <w:rPr>
          <w:shd w:val="clear" w:color="auto" w:fill="FFFF00"/>
        </w:rPr>
        <w:t>{</w:t>
      </w:r>
      <w:proofErr w:type="spellStart"/>
      <w:r>
        <w:rPr>
          <w:shd w:val="clear" w:color="auto" w:fill="FFFF00"/>
        </w:rPr>
        <w:t>capec:CAPEC.description</w:t>
      </w:r>
      <w:proofErr w:type="spellEnd"/>
      <w:proofErr w:type="gramEnd"/>
      <w:r>
        <w:t>} and exploit {</w:t>
      </w:r>
      <w:proofErr w:type="spellStart"/>
      <w:proofErr w:type="gramStart"/>
      <w:r>
        <w:t>capec:CAPEC.weakness.name</w:t>
      </w:r>
      <w:proofErr w:type="spellEnd"/>
      <w:proofErr w:type="gramEnd"/>
      <w:r>
        <w:t xml:space="preserve">}. </w:t>
      </w:r>
    </w:p>
    <w:p w14:paraId="066DB1A8" w14:textId="77777777" w:rsidR="00B37DB0" w:rsidRDefault="00B37DB0" w:rsidP="00E66358">
      <w:pPr>
        <w:pStyle w:val="BodyText"/>
      </w:pPr>
    </w:p>
    <w:p w14:paraId="39453A18" w14:textId="77777777" w:rsidR="00B37DB0" w:rsidRDefault="00B37DB0" w:rsidP="00E66358">
      <w:pPr>
        <w:pStyle w:val="BodyText"/>
      </w:pPr>
    </w:p>
    <w:p w14:paraId="2FD2902C" w14:textId="77777777" w:rsidR="00B37DB0" w:rsidRDefault="00B37DB0" w:rsidP="00E66358">
      <w:pPr>
        <w:pStyle w:val="BodyText"/>
      </w:pPr>
      <w:r>
        <w:t>A.6 Instruction: You are a cybersecurity expert that has been trained to give precise responses to complex cybersecurity questions. You work in a SOC protecting data for enterprise customers helping to protect their digital assets.</w:t>
      </w:r>
    </w:p>
    <w:p w14:paraId="3BF1BF93" w14:textId="77777777" w:rsidR="00B37DB0" w:rsidRDefault="00B37DB0" w:rsidP="00E66358">
      <w:pPr>
        <w:pStyle w:val="BodyText"/>
      </w:pPr>
      <w:r>
        <w:t>Question: How is {</w:t>
      </w:r>
      <w:proofErr w:type="spellStart"/>
      <w:proofErr w:type="gramStart"/>
      <w:r>
        <w:t>capec:CAPEC.name</w:t>
      </w:r>
      <w:proofErr w:type="spellEnd"/>
      <w:proofErr w:type="gramEnd"/>
      <w:r>
        <w:t>} (CAPEC-{</w:t>
      </w:r>
      <w:proofErr w:type="spellStart"/>
      <w:proofErr w:type="gramStart"/>
      <w:r>
        <w:t>capec:CAPEC.id</w:t>
      </w:r>
      <w:proofErr w:type="spellEnd"/>
      <w:proofErr w:type="gramEnd"/>
      <w:r>
        <w:t>}) related to other weaknesses or taxonomies?</w:t>
      </w:r>
    </w:p>
    <w:p w14:paraId="31EB19D3" w14:textId="606FF802" w:rsidR="00B37DB0" w:rsidRDefault="00B37DB0" w:rsidP="00E66358">
      <w:pPr>
        <w:pStyle w:val="BodyText"/>
      </w:pPr>
      <w:r>
        <w:t>Answer: {</w:t>
      </w:r>
      <w:proofErr w:type="spellStart"/>
      <w:proofErr w:type="gramStart"/>
      <w:r>
        <w:t>capec:CAPEC.name</w:t>
      </w:r>
      <w:proofErr w:type="spellEnd"/>
      <w:proofErr w:type="gramEnd"/>
      <w:r>
        <w:t>} connects to weaknesses {</w:t>
      </w:r>
      <w:proofErr w:type="spellStart"/>
      <w:proofErr w:type="gramStart"/>
      <w:r>
        <w:t>capec:CAPEC.weakness.id</w:t>
      </w:r>
      <w:proofErr w:type="spellEnd"/>
      <w:proofErr w:type="gramEnd"/>
      <w:r>
        <w:t>} and taxonomy mappings {</w:t>
      </w:r>
      <w:proofErr w:type="spellStart"/>
      <w:proofErr w:type="gramStart"/>
      <w:r>
        <w:rPr>
          <w:shd w:val="clear" w:color="auto" w:fill="FFFF00"/>
        </w:rPr>
        <w:t>capec:CAPEC.description</w:t>
      </w:r>
      <w:proofErr w:type="spellEnd"/>
      <w:proofErr w:type="gramEnd"/>
      <w:r>
        <w:t>}, reflecting {</w:t>
      </w:r>
      <w:proofErr w:type="spellStart"/>
      <w:proofErr w:type="gramStart"/>
      <w:r>
        <w:t>capec:CAPEC.description</w:t>
      </w:r>
      <w:proofErr w:type="spellEnd"/>
      <w:proofErr w:type="gramEnd"/>
      <w:r>
        <w:t xml:space="preserve">} as the shared attack principle. </w:t>
      </w:r>
    </w:p>
    <w:p w14:paraId="234A76A4" w14:textId="77777777" w:rsidR="00B37DB0" w:rsidRDefault="00B37DB0" w:rsidP="00E66358">
      <w:pPr>
        <w:pStyle w:val="BodyText"/>
      </w:pPr>
    </w:p>
    <w:p w14:paraId="7AB633E3" w14:textId="77777777" w:rsidR="00B37DB0" w:rsidRDefault="00B37DB0" w:rsidP="00E66358">
      <w:pPr>
        <w:pStyle w:val="BodyText"/>
      </w:pPr>
      <w:r>
        <w:t>A.7 Instruction: You are a cybersecurity expert that has been trained to give precise responses to complex cybersecurity questions. You work in a SOC protecting data for enterprise customers helping to protect their digital assets.</w:t>
      </w:r>
    </w:p>
    <w:p w14:paraId="3AF18227" w14:textId="77777777" w:rsidR="00B37DB0" w:rsidRDefault="00B37DB0" w:rsidP="00E66358">
      <w:pPr>
        <w:pStyle w:val="BodyText"/>
      </w:pPr>
      <w:r>
        <w:t>Question: Write a short analyst note for responding to {</w:t>
      </w:r>
      <w:proofErr w:type="spellStart"/>
      <w:proofErr w:type="gramStart"/>
      <w:r>
        <w:t>capec:CAPEC.name</w:t>
      </w:r>
      <w:proofErr w:type="spellEnd"/>
      <w:proofErr w:type="gramEnd"/>
      <w:r>
        <w:t>} (CAPEC-{</w:t>
      </w:r>
      <w:proofErr w:type="spellStart"/>
      <w:proofErr w:type="gramStart"/>
      <w:r>
        <w:t>capec:CAPEC.id</w:t>
      </w:r>
      <w:proofErr w:type="spellEnd"/>
      <w:proofErr w:type="gramEnd"/>
      <w:r>
        <w:t>}).</w:t>
      </w:r>
    </w:p>
    <w:p w14:paraId="5E1AE137" w14:textId="77777777" w:rsidR="00B37DB0" w:rsidRDefault="00B37DB0" w:rsidP="00E66358">
      <w:pPr>
        <w:pStyle w:val="BodyText"/>
      </w:pPr>
      <w:r>
        <w:t>Answer: Detect via {</w:t>
      </w:r>
      <w:proofErr w:type="spellStart"/>
      <w:proofErr w:type="gramStart"/>
      <w:r>
        <w:t>capec:CAPEC.indicators</w:t>
      </w:r>
      <w:proofErr w:type="spellEnd"/>
      <w:proofErr w:type="gramEnd"/>
      <w:r>
        <w:t>}; contain affected systems; apply {</w:t>
      </w:r>
      <w:proofErr w:type="spellStart"/>
      <w:proofErr w:type="gramStart"/>
      <w:r>
        <w:t>capec:CAPEC.mitigations</w:t>
      </w:r>
      <w:proofErr w:type="spellEnd"/>
      <w:proofErr w:type="gramEnd"/>
      <w:r>
        <w:t>}. Triage using {</w:t>
      </w:r>
      <w:proofErr w:type="spellStart"/>
      <w:proofErr w:type="gramStart"/>
      <w:r>
        <w:t>capec:CAPEC.example</w:t>
      </w:r>
      <w:proofErr w:type="gramEnd"/>
      <w:r>
        <w:t>_instances</w:t>
      </w:r>
      <w:proofErr w:type="spellEnd"/>
      <w:r>
        <w:t>} and {</w:t>
      </w:r>
      <w:proofErr w:type="spellStart"/>
      <w:proofErr w:type="gramStart"/>
      <w:r>
        <w:t>capec:CAPEC.weakness.id</w:t>
      </w:r>
      <w:proofErr w:type="spellEnd"/>
      <w:proofErr w:type="gramEnd"/>
      <w:r>
        <w:t xml:space="preserve">} for contextual linking. </w:t>
      </w:r>
    </w:p>
    <w:p w14:paraId="3117C431" w14:textId="77777777" w:rsidR="00B37DB0" w:rsidRDefault="00B37DB0" w:rsidP="00E66358">
      <w:pPr>
        <w:pStyle w:val="BodyText"/>
      </w:pPr>
    </w:p>
    <w:p w14:paraId="2A291FCC" w14:textId="487500D2" w:rsidR="0062371C" w:rsidRDefault="0062371C" w:rsidP="00E66358">
      <w:pPr>
        <w:pStyle w:val="Heading3"/>
      </w:pPr>
      <w:bookmarkStart w:id="21" w:name="_Toc220731059"/>
      <w:bookmarkStart w:id="22" w:name="_Toc221424807"/>
      <w:r>
        <w:t>Exploits</w:t>
      </w:r>
      <w:bookmarkEnd w:id="21"/>
      <w:bookmarkEnd w:id="22"/>
    </w:p>
    <w:p w14:paraId="77CE4A70" w14:textId="77777777" w:rsidR="00B37DB0" w:rsidRDefault="00B37DB0" w:rsidP="00E66358">
      <w:pPr>
        <w:pStyle w:val="BodyText"/>
      </w:pPr>
      <w:r>
        <w:t>S.1 Instruction: You are a cybersecurity expert that has been trained to give precise responses to complex cybersecurity questions. You work in a SOC protecting data for enterprise customers helping to protect their digital assets.</w:t>
      </w:r>
    </w:p>
    <w:p w14:paraId="400AA532" w14:textId="77777777" w:rsidR="00B37DB0" w:rsidRDefault="00B37DB0" w:rsidP="00E66358">
      <w:pPr>
        <w:pStyle w:val="BodyText"/>
      </w:pPr>
      <w:r>
        <w:t>Question: Assess remediation urgency for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w:t>
      </w:r>
    </w:p>
    <w:p w14:paraId="35967E12" w14:textId="3257011A" w:rsidR="00B37DB0" w:rsidRDefault="00B37DB0" w:rsidP="00E66358">
      <w:pPr>
        <w:pStyle w:val="BodyText"/>
      </w:pPr>
      <w:r>
        <w:lastRenderedPageBreak/>
        <w:t>Answer: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 ({</w:t>
      </w:r>
      <w:proofErr w:type="spellStart"/>
      <w:proofErr w:type="gramStart"/>
      <w:r>
        <w:t>kve:KVE.vendorProject</w:t>
      </w:r>
      <w:proofErr w:type="spellEnd"/>
      <w:proofErr w:type="gramEnd"/>
      <w:r>
        <w:t>}) is actively exploited. Recommended action: {</w:t>
      </w:r>
      <w:proofErr w:type="spellStart"/>
      <w:proofErr w:type="gramStart"/>
      <w:r>
        <w:t>kve:KVE.requiredAction</w:t>
      </w:r>
      <w:proofErr w:type="spellEnd"/>
      <w:proofErr w:type="gramEnd"/>
      <w:r>
        <w:t xml:space="preserve">}. </w:t>
      </w:r>
    </w:p>
    <w:p w14:paraId="696F4C88" w14:textId="77777777" w:rsidR="00B37DB0" w:rsidRDefault="00B37DB0" w:rsidP="00E66358">
      <w:pPr>
        <w:pStyle w:val="BodyText"/>
      </w:pPr>
    </w:p>
    <w:p w14:paraId="6DD7EEFF" w14:textId="77777777" w:rsidR="00B37DB0" w:rsidRDefault="00B37DB0" w:rsidP="00E66358">
      <w:pPr>
        <w:pStyle w:val="BodyText"/>
      </w:pPr>
      <w:r>
        <w:t>S.2 Instruction: You are a cybersecurity expert that has been trained to give precise responses to complex cybersecurity questions. You work in a SOC protecting data for enterprise customers helping to protect their digital assets.</w:t>
      </w:r>
    </w:p>
    <w:p w14:paraId="0FF89491" w14:textId="77777777" w:rsidR="00B37DB0" w:rsidRDefault="00B37DB0" w:rsidP="00E66358">
      <w:pPr>
        <w:pStyle w:val="BodyText"/>
      </w:pPr>
      <w:r>
        <w:t>Question: Explain the significance of {</w:t>
      </w:r>
      <w:proofErr w:type="spellStart"/>
      <w:proofErr w:type="gramStart"/>
      <w:r>
        <w:t>kve:KVE.dueDate</w:t>
      </w:r>
      <w:proofErr w:type="spellEnd"/>
      <w:proofErr w:type="gramEnd"/>
      <w:r>
        <w:t>} for {</w:t>
      </w:r>
      <w:proofErr w:type="spellStart"/>
      <w:proofErr w:type="gramStart"/>
      <w:r>
        <w:t>kve:KVE.id</w:t>
      </w:r>
      <w:proofErr w:type="spellEnd"/>
      <w:proofErr w:type="gramEnd"/>
      <w:r>
        <w:t>}: {</w:t>
      </w:r>
      <w:proofErr w:type="spellStart"/>
      <w:proofErr w:type="gramStart"/>
      <w:r>
        <w:t>kve:KVE.vulnerabilityName</w:t>
      </w:r>
      <w:proofErr w:type="spellEnd"/>
      <w:proofErr w:type="gramEnd"/>
      <w:r>
        <w:t>}.</w:t>
      </w:r>
    </w:p>
    <w:p w14:paraId="4E682FC1" w14:textId="77777777" w:rsidR="00B37DB0" w:rsidRDefault="00B37DB0" w:rsidP="00E66358">
      <w:pPr>
        <w:pStyle w:val="BodyText"/>
      </w:pPr>
      <w:r>
        <w:t>Answer: Patching for {</w:t>
      </w:r>
      <w:proofErr w:type="spellStart"/>
      <w:proofErr w:type="gramStart"/>
      <w:r>
        <w:t>kve:KVE.id</w:t>
      </w:r>
      <w:proofErr w:type="spellEnd"/>
      <w:proofErr w:type="gramEnd"/>
      <w:r>
        <w:t>} ({</w:t>
      </w:r>
      <w:proofErr w:type="spellStart"/>
      <w:proofErr w:type="gramStart"/>
      <w:r>
        <w:t>kve:KVE.vulnerabilityName</w:t>
      </w:r>
      <w:proofErr w:type="spellEnd"/>
      <w:proofErr w:type="gramEnd"/>
      <w:r>
        <w:t>}) is due by {</w:t>
      </w:r>
      <w:proofErr w:type="spellStart"/>
      <w:proofErr w:type="gramStart"/>
      <w:r>
        <w:t>kve:KVE.dueDate</w:t>
      </w:r>
      <w:proofErr w:type="spellEnd"/>
      <w:proofErr w:type="gramEnd"/>
      <w:r>
        <w:t xml:space="preserve">}. Meeting this deadline ensures compliance with BOD 22-01 and reduces exposure to active exploitation. </w:t>
      </w:r>
    </w:p>
    <w:p w14:paraId="37F67BFF" w14:textId="77777777" w:rsidR="00B37DB0" w:rsidRDefault="00B37DB0" w:rsidP="00E66358">
      <w:pPr>
        <w:pStyle w:val="BodyText"/>
      </w:pPr>
    </w:p>
    <w:p w14:paraId="05FFA7E1" w14:textId="77777777" w:rsidR="00B37DB0" w:rsidRDefault="00B37DB0" w:rsidP="00E66358">
      <w:pPr>
        <w:pStyle w:val="BodyText"/>
      </w:pPr>
      <w:r>
        <w:t>S.3 Instruction: You are a cybersecurity expert that has been trained to give precise responses to complex cybersecurity questions. You work in a SOC protecting data for enterprise customers helping to protect their digital assets.</w:t>
      </w:r>
    </w:p>
    <w:p w14:paraId="3BD805BB" w14:textId="77777777" w:rsidR="00B37DB0" w:rsidRDefault="00B37DB0" w:rsidP="00E66358">
      <w:pPr>
        <w:pStyle w:val="BodyText"/>
      </w:pPr>
      <w:r>
        <w:t>Question: Identify if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 is associated with ransomware activity.</w:t>
      </w:r>
    </w:p>
    <w:p w14:paraId="6960AA1A" w14:textId="77777777" w:rsidR="00B37DB0" w:rsidRDefault="00B37DB0" w:rsidP="00E66358">
      <w:pPr>
        <w:pStyle w:val="BodyText"/>
      </w:pPr>
      <w:r>
        <w:t>Answer: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 has ransomware association: {</w:t>
      </w:r>
      <w:proofErr w:type="spellStart"/>
      <w:proofErr w:type="gramStart"/>
      <w:r>
        <w:t>kve:KVE.knownRansomwareCampaignUse</w:t>
      </w:r>
      <w:proofErr w:type="spellEnd"/>
      <w:proofErr w:type="gramEnd"/>
      <w:r>
        <w:t xml:space="preserve">}. Immediate patching is recommended for higher risk. </w:t>
      </w:r>
    </w:p>
    <w:p w14:paraId="6080B610" w14:textId="77777777" w:rsidR="00B37DB0" w:rsidRDefault="00B37DB0" w:rsidP="00E66358">
      <w:pPr>
        <w:pStyle w:val="BodyText"/>
      </w:pPr>
    </w:p>
    <w:p w14:paraId="44D57D6C" w14:textId="77777777" w:rsidR="00B37DB0" w:rsidRDefault="00B37DB0" w:rsidP="00E66358">
      <w:pPr>
        <w:pStyle w:val="BodyText"/>
      </w:pPr>
      <w:r>
        <w:t>S.4 Instruction: You are a cybersecurity expert that has been trained to give precise responses to complex cybersecurity questions. You work in a SOC protecting data for enterprise customers helping to protect their digital assets.</w:t>
      </w:r>
    </w:p>
    <w:p w14:paraId="4D396A81" w14:textId="77777777" w:rsidR="00B37DB0" w:rsidRDefault="00B37DB0" w:rsidP="00E66358">
      <w:pPr>
        <w:pStyle w:val="BodyText"/>
      </w:pPr>
      <w:r>
        <w:t>Question: Summarize the technical impact and mitigation for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w:t>
      </w:r>
    </w:p>
    <w:p w14:paraId="2EB7C1A3" w14:textId="77777777" w:rsidR="00B37DB0" w:rsidRDefault="00B37DB0" w:rsidP="00E66358">
      <w:pPr>
        <w:pStyle w:val="BodyText"/>
      </w:pPr>
      <w:r>
        <w:t>Answer: {</w:t>
      </w:r>
      <w:proofErr w:type="spellStart"/>
      <w:proofErr w:type="gramStart"/>
      <w:r>
        <w:t>kve:KVE.id</w:t>
      </w:r>
      <w:proofErr w:type="spellEnd"/>
      <w:proofErr w:type="gramEnd"/>
      <w:r>
        <w:t>} ({</w:t>
      </w:r>
      <w:proofErr w:type="spellStart"/>
      <w:proofErr w:type="gramStart"/>
      <w:r>
        <w:t>kve:KVE.vulnerabilityName</w:t>
      </w:r>
      <w:proofErr w:type="spellEnd"/>
      <w:proofErr w:type="gramEnd"/>
      <w:r>
        <w:t>}) causes: {</w:t>
      </w:r>
      <w:proofErr w:type="spellStart"/>
      <w:proofErr w:type="gramStart"/>
      <w:r>
        <w:t>kve:KVE.shortDescription</w:t>
      </w:r>
      <w:proofErr w:type="spellEnd"/>
      <w:proofErr w:type="gramEnd"/>
      <w:r>
        <w:t>}. Mitigation: {</w:t>
      </w:r>
      <w:proofErr w:type="spellStart"/>
      <w:proofErr w:type="gramStart"/>
      <w:r>
        <w:t>kve:KVE.requiredAction</w:t>
      </w:r>
      <w:proofErr w:type="spellEnd"/>
      <w:proofErr w:type="gramEnd"/>
      <w:r>
        <w:t xml:space="preserve">}. Listed in KEV — patch immediately. </w:t>
      </w:r>
    </w:p>
    <w:p w14:paraId="55F8A97E" w14:textId="77777777" w:rsidR="00B37DB0" w:rsidRDefault="00B37DB0" w:rsidP="00E66358">
      <w:pPr>
        <w:pStyle w:val="BodyText"/>
      </w:pPr>
    </w:p>
    <w:p w14:paraId="3F8B1CF1" w14:textId="77777777" w:rsidR="00B37DB0" w:rsidRDefault="00B37DB0" w:rsidP="00E66358">
      <w:pPr>
        <w:pStyle w:val="BodyText"/>
      </w:pPr>
      <w:r>
        <w:t>S.5 Instruction: You are a cybersecurity expert that has been trained to give precise responses to complex cybersecurity questions. You work in a SOC protecting data for enterprise customers helping to protect their digital assets.</w:t>
      </w:r>
    </w:p>
    <w:p w14:paraId="56E21F0B" w14:textId="77777777" w:rsidR="00B37DB0" w:rsidRDefault="00B37DB0" w:rsidP="00E66358">
      <w:pPr>
        <w:pStyle w:val="BodyText"/>
      </w:pPr>
      <w:r>
        <w:t>Question: Generate a detailed patching advisory for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kve:KVE.vendorProject</w:t>
      </w:r>
      <w:proofErr w:type="spellEnd"/>
      <w:proofErr w:type="gramEnd"/>
      <w:r>
        <w:t>} {</w:t>
      </w:r>
      <w:proofErr w:type="spellStart"/>
      <w:proofErr w:type="gramStart"/>
      <w:r>
        <w:t>kve:KVE.product</w:t>
      </w:r>
      <w:proofErr w:type="spellEnd"/>
      <w:proofErr w:type="gramEnd"/>
      <w:r>
        <w:t>}.</w:t>
      </w:r>
    </w:p>
    <w:p w14:paraId="3BCDCC80" w14:textId="77777777" w:rsidR="00B37DB0" w:rsidRDefault="00B37DB0" w:rsidP="00E66358">
      <w:pPr>
        <w:pStyle w:val="BodyText"/>
      </w:pPr>
      <w:r>
        <w:t>Answer: Vulnerability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kve:KVE.product</w:t>
      </w:r>
      <w:proofErr w:type="spellEnd"/>
      <w:proofErr w:type="gramEnd"/>
      <w:r>
        <w:t>} ({</w:t>
      </w:r>
      <w:proofErr w:type="spellStart"/>
      <w:proofErr w:type="gramStart"/>
      <w:r>
        <w:t>kve:KVE.vendorProject</w:t>
      </w:r>
      <w:proofErr w:type="spellEnd"/>
      <w:proofErr w:type="gramEnd"/>
      <w:r>
        <w:t>}) is actively exploited. Detailed advisory: {</w:t>
      </w:r>
      <w:proofErr w:type="spellStart"/>
      <w:proofErr w:type="gramStart"/>
      <w:r>
        <w:t>kve:KVE.shortDescription</w:t>
      </w:r>
      <w:proofErr w:type="spellEnd"/>
      <w:proofErr w:type="gramEnd"/>
      <w:r>
        <w:t>}. Recommended action: {</w:t>
      </w:r>
      <w:proofErr w:type="spellStart"/>
      <w:proofErr w:type="gramStart"/>
      <w:r>
        <w:t>kve:KVE.requiredAction</w:t>
      </w:r>
      <w:proofErr w:type="spellEnd"/>
      <w:proofErr w:type="gramEnd"/>
      <w:r>
        <w:t>} before {</w:t>
      </w:r>
      <w:proofErr w:type="spellStart"/>
      <w:proofErr w:type="gramStart"/>
      <w:r>
        <w:t>kve:KVE.dueDate</w:t>
      </w:r>
      <w:proofErr w:type="spellEnd"/>
      <w:proofErr w:type="gramEnd"/>
      <w:r>
        <w:t xml:space="preserve">}. </w:t>
      </w:r>
    </w:p>
    <w:p w14:paraId="505FE0CB" w14:textId="77777777" w:rsidR="00B37DB0" w:rsidRDefault="00B37DB0" w:rsidP="00E66358">
      <w:pPr>
        <w:pStyle w:val="BodyText"/>
      </w:pPr>
    </w:p>
    <w:p w14:paraId="093FA3F1" w14:textId="77777777" w:rsidR="00B37DB0" w:rsidRDefault="00B37DB0" w:rsidP="00E66358">
      <w:pPr>
        <w:pStyle w:val="BodyText"/>
      </w:pPr>
      <w:r>
        <w:t>S.6 Instruction: You are a cybersecurity expert that has been trained to give precise responses to complex cybersecurity questions. You work in a SOC protecting data for enterprise customers helping to protect their digital assets.</w:t>
      </w:r>
    </w:p>
    <w:p w14:paraId="69810002" w14:textId="77777777" w:rsidR="00B37DB0" w:rsidRDefault="00B37DB0" w:rsidP="00E66358">
      <w:pPr>
        <w:pStyle w:val="BodyText"/>
      </w:pPr>
      <w:r>
        <w:t>Question: Provide a technical summary for {</w:t>
      </w:r>
      <w:proofErr w:type="spellStart"/>
      <w:proofErr w:type="gramStart"/>
      <w:r>
        <w:t>kve:KVE.id</w:t>
      </w:r>
      <w:proofErr w:type="spellEnd"/>
      <w:proofErr w:type="gramEnd"/>
      <w:r>
        <w:t>}: {</w:t>
      </w:r>
      <w:proofErr w:type="spellStart"/>
      <w:proofErr w:type="gramStart"/>
      <w:r>
        <w:t>kve:KVE.vulnerabilityName</w:t>
      </w:r>
      <w:proofErr w:type="spellEnd"/>
      <w:proofErr w:type="gramEnd"/>
      <w:r>
        <w:t>} in {</w:t>
      </w:r>
      <w:proofErr w:type="spellStart"/>
      <w:proofErr w:type="gramStart"/>
      <w:r>
        <w:t>kve:KVE.vendorProject</w:t>
      </w:r>
      <w:proofErr w:type="spellEnd"/>
      <w:proofErr w:type="gramEnd"/>
      <w:r>
        <w:t>} {</w:t>
      </w:r>
      <w:proofErr w:type="spellStart"/>
      <w:proofErr w:type="gramStart"/>
      <w:r>
        <w:t>kve:KVE.product</w:t>
      </w:r>
      <w:proofErr w:type="spellEnd"/>
      <w:proofErr w:type="gramEnd"/>
      <w:r>
        <w:t>}, including its weakness type.</w:t>
      </w:r>
    </w:p>
    <w:p w14:paraId="14EA340E" w14:textId="77777777" w:rsidR="00B37DB0" w:rsidRDefault="00B37DB0" w:rsidP="00E66358">
      <w:pPr>
        <w:pStyle w:val="BodyText"/>
      </w:pPr>
      <w:r>
        <w:t>Answer: {</w:t>
      </w:r>
      <w:proofErr w:type="spellStart"/>
      <w:proofErr w:type="gramStart"/>
      <w:r>
        <w:t>kve:KVE.id</w:t>
      </w:r>
      <w:proofErr w:type="spellEnd"/>
      <w:proofErr w:type="gramEnd"/>
      <w:r>
        <w:t>} ({</w:t>
      </w:r>
      <w:proofErr w:type="spellStart"/>
      <w:proofErr w:type="gramStart"/>
      <w:r>
        <w:t>kve:KVE.vulnerabilityName</w:t>
      </w:r>
      <w:proofErr w:type="spellEnd"/>
      <w:proofErr w:type="gramEnd"/>
      <w:r>
        <w:t>}) affects {</w:t>
      </w:r>
      <w:proofErr w:type="spellStart"/>
      <w:proofErr w:type="gramStart"/>
      <w:r>
        <w:t>kve:KVE.product</w:t>
      </w:r>
      <w:proofErr w:type="spellEnd"/>
      <w:proofErr w:type="gramEnd"/>
      <w:r>
        <w:t>} ({</w:t>
      </w:r>
      <w:proofErr w:type="spellStart"/>
      <w:proofErr w:type="gramStart"/>
      <w:r>
        <w:t>kve:KVE.vendorProject</w:t>
      </w:r>
      <w:proofErr w:type="spellEnd"/>
      <w:proofErr w:type="gramEnd"/>
      <w:r>
        <w:t>}). Description: {</w:t>
      </w:r>
      <w:proofErr w:type="spellStart"/>
      <w:proofErr w:type="gramStart"/>
      <w:r>
        <w:t>kve:KVE.shortDescription</w:t>
      </w:r>
      <w:proofErr w:type="spellEnd"/>
      <w:proofErr w:type="gramEnd"/>
      <w:r>
        <w:t>}. Mitigation: {</w:t>
      </w:r>
      <w:proofErr w:type="spellStart"/>
      <w:proofErr w:type="gramStart"/>
      <w:r>
        <w:t>kve:KVE.requiredAction</w:t>
      </w:r>
      <w:proofErr w:type="spellEnd"/>
      <w:proofErr w:type="gramEnd"/>
      <w:r>
        <w:t>}. Weakness(es) involved: [{</w:t>
      </w:r>
      <w:proofErr w:type="spellStart"/>
      <w:proofErr w:type="gramStart"/>
      <w:r>
        <w:t>kve:KVE.cwes</w:t>
      </w:r>
      <w:proofErr w:type="spellEnd"/>
      <w:proofErr w:type="gramEnd"/>
      <w:r>
        <w:t xml:space="preserve">}]. </w:t>
      </w:r>
    </w:p>
    <w:p w14:paraId="44D7560A" w14:textId="77777777" w:rsidR="00B37DB0" w:rsidRDefault="00B37DB0" w:rsidP="00E66358">
      <w:pPr>
        <w:pStyle w:val="BodyText"/>
      </w:pPr>
    </w:p>
    <w:p w14:paraId="7C24D8A1" w14:textId="0B090ECD" w:rsidR="00B11CEF" w:rsidRDefault="00B11CEF" w:rsidP="00E66358">
      <w:pPr>
        <w:pStyle w:val="Heading3"/>
      </w:pPr>
      <w:bookmarkStart w:id="23" w:name="_Toc220731060"/>
      <w:bookmarkStart w:id="24" w:name="_Toc221424808"/>
      <w:r>
        <w:t>Vulnerabilities</w:t>
      </w:r>
      <w:bookmarkEnd w:id="23"/>
      <w:bookmarkEnd w:id="24"/>
    </w:p>
    <w:p w14:paraId="140CA902" w14:textId="77777777" w:rsidR="00B37DB0" w:rsidRDefault="00B37DB0" w:rsidP="00E66358">
      <w:pPr>
        <w:pStyle w:val="BodyText"/>
      </w:pPr>
      <w:r>
        <w:t>V.1 Instruction: You are a cybersecurity expert that has been trained to give precise responses to complex cybersecurity questions. You work in a SOC protecting data for enterprise customers helping to protect their digital assets.</w:t>
      </w:r>
    </w:p>
    <w:p w14:paraId="44BC705E" w14:textId="77777777" w:rsidR="00B37DB0" w:rsidRDefault="00B37DB0" w:rsidP="00E66358">
      <w:pPr>
        <w:pStyle w:val="BodyText"/>
      </w:pPr>
      <w:r>
        <w:t>Question: What is CVE {</w:t>
      </w:r>
      <w:proofErr w:type="spellStart"/>
      <w:proofErr w:type="gramStart"/>
      <w:r>
        <w:t>cve:CVE.id</w:t>
      </w:r>
      <w:proofErr w:type="spellEnd"/>
      <w:proofErr w:type="gramEnd"/>
      <w:r>
        <w:t>}, describe the vulnerability and the potential impact.</w:t>
      </w:r>
    </w:p>
    <w:p w14:paraId="0C2F9A4C" w14:textId="77777777" w:rsidR="00B37DB0" w:rsidRDefault="00B37DB0" w:rsidP="00E66358">
      <w:pPr>
        <w:pStyle w:val="BodyText"/>
      </w:pPr>
      <w:r>
        <w:t>Answer: CVE {</w:t>
      </w:r>
      <w:proofErr w:type="spellStart"/>
      <w:proofErr w:type="gramStart"/>
      <w:r>
        <w:t>cve:CVE.id</w:t>
      </w:r>
      <w:proofErr w:type="spellEnd"/>
      <w:proofErr w:type="gramEnd"/>
      <w:r>
        <w:t>} describes a vulnerability {</w:t>
      </w:r>
      <w:proofErr w:type="spellStart"/>
      <w:proofErr w:type="gramStart"/>
      <w:r>
        <w:t>cve:CVE.descriptions</w:t>
      </w:r>
      <w:proofErr w:type="spellEnd"/>
      <w:proofErr w:type="gramEnd"/>
      <w:r>
        <w:t>} and the potential impact is {</w:t>
      </w:r>
      <w:proofErr w:type="gramStart"/>
      <w:r>
        <w:t>cve:CVE.cvss</w:t>
      </w:r>
      <w:proofErr w:type="gramEnd"/>
      <w:r>
        <w:t xml:space="preserve">3_1}. </w:t>
      </w:r>
    </w:p>
    <w:p w14:paraId="223283D5" w14:textId="77777777" w:rsidR="00B37DB0" w:rsidRDefault="00B37DB0" w:rsidP="00E66358">
      <w:pPr>
        <w:pStyle w:val="BodyText"/>
      </w:pPr>
    </w:p>
    <w:p w14:paraId="06F83423" w14:textId="77777777" w:rsidR="00B37DB0" w:rsidRDefault="00B37DB0" w:rsidP="00E66358">
      <w:pPr>
        <w:pStyle w:val="BodyText"/>
      </w:pPr>
      <w:r>
        <w:t>V.2 Instruction: You are a cybersecurity expert that has been trained to give precise responses to complex cybersecurity questions. You work in a SOC protecting data for enterprise customers helping to protect their digital assets.</w:t>
      </w:r>
    </w:p>
    <w:p w14:paraId="7AF4C734" w14:textId="77777777" w:rsidR="00B37DB0" w:rsidRDefault="00B37DB0" w:rsidP="00E66358">
      <w:pPr>
        <w:pStyle w:val="BodyText"/>
      </w:pPr>
      <w:r>
        <w:t>Question: Given the description {</w:t>
      </w:r>
      <w:proofErr w:type="spellStart"/>
      <w:proofErr w:type="gramStart"/>
      <w:r>
        <w:t>cve:CVE.description</w:t>
      </w:r>
      <w:proofErr w:type="spellEnd"/>
      <w:proofErr w:type="gramEnd"/>
      <w:r>
        <w:t>} of the CVE, predict its CVE ID.</w:t>
      </w:r>
    </w:p>
    <w:p w14:paraId="1B8B0157" w14:textId="77777777" w:rsidR="00B37DB0" w:rsidRDefault="00B37DB0" w:rsidP="00E66358">
      <w:pPr>
        <w:pStyle w:val="BodyText"/>
      </w:pPr>
      <w:r>
        <w:t xml:space="preserve">Answer: The CVE ID for the vulnerability described in </w:t>
      </w:r>
      <w:r>
        <w:rPr>
          <w:shd w:val="clear" w:color="auto" w:fill="FFFF00"/>
        </w:rPr>
        <w:t>{</w:t>
      </w:r>
      <w:proofErr w:type="spellStart"/>
      <w:proofErr w:type="gramStart"/>
      <w:r>
        <w:rPr>
          <w:shd w:val="clear" w:color="auto" w:fill="FFFF00"/>
        </w:rPr>
        <w:t>cve:CVE.descriptions</w:t>
      </w:r>
      <w:proofErr w:type="spellEnd"/>
      <w:proofErr w:type="gramEnd"/>
      <w:r>
        <w:rPr>
          <w:shd w:val="clear" w:color="auto" w:fill="FFFF00"/>
        </w:rPr>
        <w:t xml:space="preserve">} </w:t>
      </w:r>
      <w:r>
        <w:t>is {</w:t>
      </w:r>
      <w:proofErr w:type="spellStart"/>
      <w:proofErr w:type="gramStart"/>
      <w:r>
        <w:t>cve:CVE.id</w:t>
      </w:r>
      <w:proofErr w:type="spellEnd"/>
      <w:proofErr w:type="gramEnd"/>
      <w:r>
        <w:t xml:space="preserve">}. </w:t>
      </w:r>
    </w:p>
    <w:p w14:paraId="47100A01" w14:textId="77777777" w:rsidR="00B37DB0" w:rsidRDefault="00B37DB0" w:rsidP="00E66358">
      <w:pPr>
        <w:pStyle w:val="BodyText"/>
      </w:pPr>
    </w:p>
    <w:p w14:paraId="4D5CA1E7" w14:textId="77777777" w:rsidR="00B37DB0" w:rsidRDefault="00B37DB0" w:rsidP="00E66358">
      <w:pPr>
        <w:pStyle w:val="BodyText"/>
      </w:pPr>
      <w:r>
        <w:t>V.3 Instruction: You are a cybersecurity expert that has been trained to give precise responses to complex cybersecurity questions. You work in a SOC protecting data for enterprise customers helping to protect their digital assets.</w:t>
      </w:r>
    </w:p>
    <w:p w14:paraId="75BBF714" w14:textId="77777777" w:rsidR="00B37DB0" w:rsidRDefault="00B37DB0" w:rsidP="00E66358">
      <w:pPr>
        <w:pStyle w:val="BodyText"/>
      </w:pPr>
      <w:r>
        <w:t>Question: Given the {</w:t>
      </w:r>
      <w:proofErr w:type="spellStart"/>
      <w:proofErr w:type="gramStart"/>
      <w:r>
        <w:t>cve:CVE.id</w:t>
      </w:r>
      <w:proofErr w:type="spellEnd"/>
      <w:proofErr w:type="gramEnd"/>
      <w:r>
        <w:t>}, predict its severity score {</w:t>
      </w:r>
      <w:proofErr w:type="gramStart"/>
      <w:r>
        <w:t>cve:CVE.cvss</w:t>
      </w:r>
      <w:proofErr w:type="gramEnd"/>
      <w:r>
        <w:t>3_1}.</w:t>
      </w:r>
    </w:p>
    <w:p w14:paraId="4702A424" w14:textId="77777777" w:rsidR="00B37DB0" w:rsidRDefault="00B37DB0" w:rsidP="00E66358">
      <w:pPr>
        <w:pStyle w:val="BodyText"/>
      </w:pPr>
      <w:r>
        <w:t>Answer: The severity score for the vulnerability described in {</w:t>
      </w:r>
      <w:proofErr w:type="spellStart"/>
      <w:proofErr w:type="gramStart"/>
      <w:r>
        <w:t>cve:CVE.id</w:t>
      </w:r>
      <w:proofErr w:type="spellEnd"/>
      <w:proofErr w:type="gramEnd"/>
      <w:r>
        <w:t>} is {</w:t>
      </w:r>
      <w:proofErr w:type="gramStart"/>
      <w:r>
        <w:t>cve:CVE.cvss</w:t>
      </w:r>
      <w:proofErr w:type="gramEnd"/>
      <w:r>
        <w:t xml:space="preserve">3_1}. </w:t>
      </w:r>
    </w:p>
    <w:p w14:paraId="3437298C" w14:textId="77777777" w:rsidR="00B37DB0" w:rsidRDefault="00B37DB0" w:rsidP="00E66358">
      <w:pPr>
        <w:pStyle w:val="BodyText"/>
      </w:pPr>
    </w:p>
    <w:p w14:paraId="4341AD69" w14:textId="77777777" w:rsidR="00B37DB0" w:rsidRDefault="00B37DB0" w:rsidP="00E66358">
      <w:pPr>
        <w:pStyle w:val="BodyText"/>
      </w:pPr>
      <w:r>
        <w:t>V.4 Instruction: You are a cybersecurity expert that has been trained to give precise responses to complex cybersecurity questions. You work in a SOC protecting data for enterprise customers helping to protect their digital assets.</w:t>
      </w:r>
    </w:p>
    <w:p w14:paraId="49A66EE9" w14:textId="77777777" w:rsidR="00B37DB0" w:rsidRDefault="00B37DB0" w:rsidP="00E66358">
      <w:pPr>
        <w:pStyle w:val="BodyText"/>
      </w:pPr>
      <w:r>
        <w:t>Question: Given the description {</w:t>
      </w:r>
      <w:proofErr w:type="spellStart"/>
      <w:proofErr w:type="gramStart"/>
      <w:r>
        <w:rPr>
          <w:shd w:val="clear" w:color="auto" w:fill="FFFF00"/>
        </w:rPr>
        <w:t>cve:CVE.descriptions</w:t>
      </w:r>
      <w:proofErr w:type="spellEnd"/>
      <w:proofErr w:type="gramEnd"/>
      <w:r>
        <w:t>} of the CVE, predict its severity score {</w:t>
      </w:r>
      <w:proofErr w:type="gramStart"/>
      <w:r>
        <w:t>cve:CVE.cvss</w:t>
      </w:r>
      <w:proofErr w:type="gramEnd"/>
      <w:r>
        <w:t>3_1}.</w:t>
      </w:r>
    </w:p>
    <w:p w14:paraId="10F9AB5A" w14:textId="77777777" w:rsidR="00B37DB0" w:rsidRDefault="00B37DB0" w:rsidP="00E66358">
      <w:pPr>
        <w:pStyle w:val="BodyText"/>
      </w:pPr>
      <w:r>
        <w:lastRenderedPageBreak/>
        <w:t>Answer: The severity score for the vulnerability described in</w:t>
      </w:r>
      <w:r>
        <w:rPr>
          <w:shd w:val="clear" w:color="auto" w:fill="FFFF00"/>
        </w:rPr>
        <w:t xml:space="preserve"> {</w:t>
      </w:r>
      <w:proofErr w:type="spellStart"/>
      <w:proofErr w:type="gramStart"/>
      <w:r>
        <w:rPr>
          <w:shd w:val="clear" w:color="auto" w:fill="FFFF00"/>
        </w:rPr>
        <w:t>cve:CVE.descriptions</w:t>
      </w:r>
      <w:proofErr w:type="spellEnd"/>
      <w:proofErr w:type="gramEnd"/>
      <w:r>
        <w:t>} is {</w:t>
      </w:r>
      <w:proofErr w:type="gramStart"/>
      <w:r>
        <w:t>cve:CVE.cvss</w:t>
      </w:r>
      <w:proofErr w:type="gramEnd"/>
      <w:r>
        <w:t xml:space="preserve">3_1}. </w:t>
      </w:r>
    </w:p>
    <w:p w14:paraId="1389F653" w14:textId="77777777" w:rsidR="00B37DB0" w:rsidRDefault="00B37DB0" w:rsidP="00E66358">
      <w:pPr>
        <w:pStyle w:val="BodyText"/>
      </w:pPr>
    </w:p>
    <w:p w14:paraId="2EBB7711" w14:textId="77777777" w:rsidR="00B37DB0" w:rsidRDefault="00B37DB0" w:rsidP="00E66358">
      <w:pPr>
        <w:pStyle w:val="BodyText"/>
      </w:pPr>
      <w:r>
        <w:t>V.5 Instruction: You are a cybersecurity expert that has been trained to give precise responses to complex cybersecurity questions. You work in a SOC protecting data for enterprise customers helping to protect their digital assets.</w:t>
      </w:r>
    </w:p>
    <w:p w14:paraId="68D38165" w14:textId="77777777" w:rsidR="00B37DB0" w:rsidRDefault="00B37DB0" w:rsidP="00E66358">
      <w:pPr>
        <w:pStyle w:val="BodyText"/>
      </w:pPr>
      <w:r>
        <w:t>Question: Identify the CVSS v3.1 Attack Vector (AV) for the following vulnerability {</w:t>
      </w:r>
      <w:proofErr w:type="spellStart"/>
      <w:proofErr w:type="gramStart"/>
      <w:r>
        <w:t>cve:CVE.descriptions</w:t>
      </w:r>
      <w:proofErr w:type="spellEnd"/>
      <w:proofErr w:type="gramEnd"/>
      <w:r>
        <w:t>}</w:t>
      </w:r>
    </w:p>
    <w:p w14:paraId="1517DEB4" w14:textId="77777777" w:rsidR="00B37DB0" w:rsidRDefault="00B37DB0" w:rsidP="00E66358">
      <w:pPr>
        <w:pStyle w:val="BodyText"/>
      </w:pPr>
      <w:r>
        <w:t>Answer: Attack Vector: {</w:t>
      </w:r>
      <w:proofErr w:type="gramStart"/>
      <w:r>
        <w:t>cve:CVE.cvss</w:t>
      </w:r>
      <w:proofErr w:type="gramEnd"/>
      <w:r>
        <w:t xml:space="preserve">3_1} </w:t>
      </w:r>
    </w:p>
    <w:p w14:paraId="4FC75F27" w14:textId="77777777" w:rsidR="00B37DB0" w:rsidRDefault="00B37DB0" w:rsidP="00E66358">
      <w:pPr>
        <w:pStyle w:val="BodyText"/>
      </w:pPr>
    </w:p>
    <w:p w14:paraId="306FA96A" w14:textId="77777777" w:rsidR="005E702E" w:rsidRDefault="005E702E" w:rsidP="00E66358">
      <w:pPr>
        <w:pStyle w:val="Heading3"/>
      </w:pPr>
      <w:bookmarkStart w:id="25" w:name="_Toc220731061"/>
      <w:bookmarkStart w:id="26" w:name="_Toc221424809"/>
      <w:r>
        <w:t>Weaknesses</w:t>
      </w:r>
      <w:bookmarkEnd w:id="25"/>
      <w:bookmarkEnd w:id="26"/>
    </w:p>
    <w:p w14:paraId="2E9A4B1D" w14:textId="7CF725BC" w:rsidR="00B37DB0" w:rsidRDefault="00B37DB0" w:rsidP="00E66358">
      <w:pPr>
        <w:pStyle w:val="BodyText"/>
      </w:pPr>
      <w:r>
        <w:t>W.1 Instruction: You are a cybersecurity expert that has been trained to give precise responses to complex cybersecurity questions. You work in a SOC protecting data for enterprise customers helping to protect their digital assets.</w:t>
      </w:r>
    </w:p>
    <w:p w14:paraId="7040593F" w14:textId="77777777" w:rsidR="00B37DB0" w:rsidRDefault="00B37DB0" w:rsidP="00E66358">
      <w:pPr>
        <w:pStyle w:val="BodyText"/>
      </w:pPr>
      <w:r>
        <w:t>Question: Explain the weakness {</w:t>
      </w:r>
      <w:proofErr w:type="spellStart"/>
      <w:proofErr w:type="gramStart"/>
      <w:r>
        <w:t>cwe:Weakness.name</w:t>
      </w:r>
      <w:proofErr w:type="spellEnd"/>
      <w:proofErr w:type="gramEnd"/>
      <w:r>
        <w:t>} (CWE-{</w:t>
      </w:r>
      <w:proofErr w:type="spellStart"/>
      <w:proofErr w:type="gramStart"/>
      <w:r>
        <w:t>cwe:Weakness.id</w:t>
      </w:r>
      <w:proofErr w:type="spellEnd"/>
      <w:proofErr w:type="gramEnd"/>
      <w:r>
        <w:t>}).</w:t>
      </w:r>
    </w:p>
    <w:p w14:paraId="6FACAB30" w14:textId="77777777" w:rsidR="00B37DB0" w:rsidRDefault="00B37DB0" w:rsidP="00E66358">
      <w:pPr>
        <w:pStyle w:val="BodyText"/>
      </w:pPr>
      <w:r>
        <w:t>Answer: {</w:t>
      </w:r>
      <w:proofErr w:type="spellStart"/>
      <w:proofErr w:type="gramStart"/>
      <w:r>
        <w:t>cwe:Weakness.name</w:t>
      </w:r>
      <w:proofErr w:type="spellEnd"/>
      <w:proofErr w:type="gramEnd"/>
      <w:r>
        <w:t>} (CWE-{</w:t>
      </w:r>
      <w:proofErr w:type="spellStart"/>
      <w:proofErr w:type="gramStart"/>
      <w:r>
        <w:t>cwe:Weakness.id</w:t>
      </w:r>
      <w:proofErr w:type="spellEnd"/>
      <w:proofErr w:type="gramEnd"/>
      <w:r>
        <w:t>}) occurs when {</w:t>
      </w:r>
      <w:proofErr w:type="spellStart"/>
      <w:proofErr w:type="gramStart"/>
      <w:r>
        <w:t>cwe:Weakness.description</w:t>
      </w:r>
      <w:proofErr w:type="spellEnd"/>
      <w:proofErr w:type="gramEnd"/>
      <w:r>
        <w:t xml:space="preserve">}. </w:t>
      </w:r>
      <w:r>
        <w:rPr>
          <w:shd w:val="clear" w:color="auto" w:fill="FFFF00"/>
        </w:rPr>
        <w:t>{</w:t>
      </w:r>
      <w:proofErr w:type="spellStart"/>
      <w:r>
        <w:rPr>
          <w:shd w:val="clear" w:color="auto" w:fill="FFFF00"/>
        </w:rPr>
        <w:t>Extended_Description</w:t>
      </w:r>
      <w:proofErr w:type="spellEnd"/>
      <w:r>
        <w:rPr>
          <w:shd w:val="clear" w:color="auto" w:fill="FFFF00"/>
        </w:rPr>
        <w:t>}</w:t>
      </w:r>
    </w:p>
    <w:p w14:paraId="2C259143" w14:textId="77777777" w:rsidR="00B37DB0" w:rsidRDefault="00B37DB0" w:rsidP="00E66358">
      <w:pPr>
        <w:pStyle w:val="BodyText"/>
      </w:pPr>
    </w:p>
    <w:p w14:paraId="38427921" w14:textId="77777777" w:rsidR="00B37DB0" w:rsidRDefault="00B37DB0" w:rsidP="00E66358">
      <w:pPr>
        <w:pStyle w:val="BodyText"/>
      </w:pPr>
      <w:r>
        <w:t>W.2 Instruction: You are a cybersecurity expert that has been trained to give precise responses to complex cybersecurity questions. You work in a SOC protecting data for enterprise customers helping to protect their digital assets.</w:t>
      </w:r>
    </w:p>
    <w:p w14:paraId="692DACE5" w14:textId="77777777" w:rsidR="00B37DB0" w:rsidRDefault="00B37DB0" w:rsidP="00E66358">
      <w:pPr>
        <w:pStyle w:val="BodyText"/>
      </w:pPr>
      <w:r>
        <w:t>Question: What is the root cause of {</w:t>
      </w:r>
      <w:proofErr w:type="spellStart"/>
      <w:proofErr w:type="gramStart"/>
      <w:r>
        <w:t>cwe:Weakness.name</w:t>
      </w:r>
      <w:proofErr w:type="spellEnd"/>
      <w:proofErr w:type="gramEnd"/>
      <w:r>
        <w:t>} (CWE-{</w:t>
      </w:r>
      <w:proofErr w:type="spellStart"/>
      <w:proofErr w:type="gramStart"/>
      <w:r>
        <w:t>cwe:Weakness.id</w:t>
      </w:r>
      <w:proofErr w:type="spellEnd"/>
      <w:proofErr w:type="gramEnd"/>
      <w:r>
        <w:t>})?</w:t>
      </w:r>
    </w:p>
    <w:p w14:paraId="184EB917" w14:textId="77777777" w:rsidR="00B37DB0" w:rsidRDefault="00B37DB0" w:rsidP="00E66358">
      <w:pPr>
        <w:pStyle w:val="BodyText"/>
      </w:pPr>
      <w:r>
        <w:t>Answer: The root cause of {</w:t>
      </w:r>
      <w:proofErr w:type="spellStart"/>
      <w:proofErr w:type="gramStart"/>
      <w:r>
        <w:t>cwe:Weakness.name</w:t>
      </w:r>
      <w:proofErr w:type="spellEnd"/>
      <w:proofErr w:type="gramEnd"/>
      <w:r>
        <w:t>} is often found in functional areas like {</w:t>
      </w:r>
      <w:proofErr w:type="spellStart"/>
      <w:proofErr w:type="gramStart"/>
      <w:r>
        <w:t>cwe:Weakness.Functional</w:t>
      </w:r>
      <w:proofErr w:type="gramEnd"/>
      <w:r>
        <w:t>_Area</w:t>
      </w:r>
      <w:proofErr w:type="spellEnd"/>
      <w:r>
        <w:t>}. In essence, {</w:t>
      </w:r>
      <w:proofErr w:type="spellStart"/>
      <w:proofErr w:type="gramStart"/>
      <w:r>
        <w:t>cwe:Weakness.description</w:t>
      </w:r>
      <w:proofErr w:type="spellEnd"/>
      <w:proofErr w:type="gramEnd"/>
      <w:r>
        <w:t xml:space="preserve">}. </w:t>
      </w:r>
    </w:p>
    <w:p w14:paraId="142849CF" w14:textId="77777777" w:rsidR="00B37DB0" w:rsidRDefault="00B37DB0" w:rsidP="00E66358">
      <w:pPr>
        <w:pStyle w:val="BodyText"/>
      </w:pPr>
    </w:p>
    <w:p w14:paraId="68A43F9F" w14:textId="77777777" w:rsidR="00B37DB0" w:rsidRDefault="00B37DB0" w:rsidP="00E66358">
      <w:pPr>
        <w:pStyle w:val="BodyText"/>
      </w:pPr>
      <w:r>
        <w:t>W.3 Instruction: You are a cybersecurity expert that has been trained to give precise responses to complex cybersecurity questions. You work in a SOC protecting data for enterprise customers helping to protect their digital assets.</w:t>
      </w:r>
    </w:p>
    <w:p w14:paraId="0029A429" w14:textId="77777777" w:rsidR="00B37DB0" w:rsidRDefault="00B37DB0" w:rsidP="00E66358">
      <w:pPr>
        <w:pStyle w:val="BodyText"/>
      </w:pPr>
      <w:r>
        <w:t>Question: Describe how attackers could exploit {</w:t>
      </w:r>
      <w:proofErr w:type="spellStart"/>
      <w:proofErr w:type="gramStart"/>
      <w:r>
        <w:t>cwe:Weakness.name</w:t>
      </w:r>
      <w:proofErr w:type="spellEnd"/>
      <w:proofErr w:type="gramEnd"/>
      <w:r>
        <w:t>} (CWE-{</w:t>
      </w:r>
      <w:proofErr w:type="spellStart"/>
      <w:proofErr w:type="gramStart"/>
      <w:r>
        <w:t>cwe:Weakness.id</w:t>
      </w:r>
      <w:proofErr w:type="spellEnd"/>
      <w:proofErr w:type="gramEnd"/>
      <w:r>
        <w:t>}) and what the consequences are.</w:t>
      </w:r>
    </w:p>
    <w:p w14:paraId="588B73DD" w14:textId="77777777" w:rsidR="00B37DB0" w:rsidRDefault="00B37DB0" w:rsidP="00E66358">
      <w:pPr>
        <w:pStyle w:val="BodyText"/>
        <w:rPr>
          <w:shd w:val="clear" w:color="auto" w:fill="FFFF00"/>
        </w:rPr>
      </w:pPr>
      <w:r>
        <w:t>Answer: Attackers exploit {</w:t>
      </w:r>
      <w:proofErr w:type="spellStart"/>
      <w:proofErr w:type="gramStart"/>
      <w:r>
        <w:t>cwe:Weakness.name</w:t>
      </w:r>
      <w:proofErr w:type="spellEnd"/>
      <w:proofErr w:type="gramEnd"/>
      <w:r>
        <w:t>} based on its {</w:t>
      </w:r>
      <w:proofErr w:type="spellStart"/>
      <w:proofErr w:type="gramStart"/>
      <w:r>
        <w:t>cwe:Weakness.Likelihood</w:t>
      </w:r>
      <w:proofErr w:type="gramEnd"/>
      <w:r>
        <w:t>_Of_Exploit</w:t>
      </w:r>
      <w:proofErr w:type="spellEnd"/>
      <w:r>
        <w:t>}, which can lead to observations such as {</w:t>
      </w:r>
      <w:proofErr w:type="spellStart"/>
      <w:proofErr w:type="gramStart"/>
      <w:r>
        <w:t>cwe:Weakness.observed</w:t>
      </w:r>
      <w:proofErr w:type="gramEnd"/>
      <w:r>
        <w:t>_</w:t>
      </w:r>
      <w:proofErr w:type="gramStart"/>
      <w:r>
        <w:t>as.Description</w:t>
      </w:r>
      <w:proofErr w:type="spellEnd"/>
      <w:proofErr w:type="gramEnd"/>
      <w:r>
        <w:t xml:space="preserve">}. </w:t>
      </w:r>
    </w:p>
    <w:p w14:paraId="13B131EB" w14:textId="77777777" w:rsidR="00B37DB0" w:rsidRDefault="00B37DB0" w:rsidP="00E66358">
      <w:pPr>
        <w:pStyle w:val="BodyText"/>
        <w:rPr>
          <w:shd w:val="clear" w:color="auto" w:fill="FFFF00"/>
        </w:rPr>
      </w:pPr>
    </w:p>
    <w:p w14:paraId="0FD4CCFB" w14:textId="77777777" w:rsidR="00B37DB0" w:rsidRDefault="00B37DB0" w:rsidP="00E66358">
      <w:pPr>
        <w:pStyle w:val="BodyText"/>
      </w:pPr>
      <w:r>
        <w:lastRenderedPageBreak/>
        <w:t>W.4 Instruction: You are a cybersecurity expert that has been trained to give precise responses to complex cybersecurity questions. You work in a SOC protecting data for enterprise customers helping to protect their digital assets.</w:t>
      </w:r>
    </w:p>
    <w:p w14:paraId="71C86D08" w14:textId="77777777" w:rsidR="00B37DB0" w:rsidRDefault="00B37DB0" w:rsidP="00E66358">
      <w:pPr>
        <w:pStyle w:val="BodyText"/>
      </w:pPr>
      <w:r>
        <w:t>Question: How can {</w:t>
      </w:r>
      <w:proofErr w:type="spellStart"/>
      <w:proofErr w:type="gramStart"/>
      <w:r>
        <w:t>cwe:Weakness.name</w:t>
      </w:r>
      <w:proofErr w:type="spellEnd"/>
      <w:proofErr w:type="gramEnd"/>
      <w:r>
        <w:t>} (CWE-{</w:t>
      </w:r>
      <w:proofErr w:type="spellStart"/>
      <w:proofErr w:type="gramStart"/>
      <w:r>
        <w:t>cwe:Weakness.id</w:t>
      </w:r>
      <w:proofErr w:type="spellEnd"/>
      <w:proofErr w:type="gramEnd"/>
      <w:r>
        <w:t>}) be detected and prevented?</w:t>
      </w:r>
    </w:p>
    <w:p w14:paraId="2AE1B418" w14:textId="04C6471F" w:rsidR="00B37DB0" w:rsidRDefault="00B37DB0" w:rsidP="00E66358">
      <w:pPr>
        <w:pStyle w:val="BodyText"/>
      </w:pPr>
      <w:r>
        <w:t>Answer: {</w:t>
      </w:r>
      <w:proofErr w:type="spellStart"/>
      <w:proofErr w:type="gramStart"/>
      <w:r>
        <w:t>cwe:Weakness.name</w:t>
      </w:r>
      <w:proofErr w:type="spellEnd"/>
      <w:proofErr w:type="gramEnd"/>
      <w:r>
        <w:t>} can be detected through {</w:t>
      </w:r>
      <w:proofErr w:type="spellStart"/>
      <w:proofErr w:type="gramStart"/>
      <w:r>
        <w:t>cwe:Weakness.detected</w:t>
      </w:r>
      <w:proofErr w:type="gramEnd"/>
      <w:r>
        <w:t>_</w:t>
      </w:r>
      <w:proofErr w:type="gramStart"/>
      <w:r>
        <w:t>by.Method</w:t>
      </w:r>
      <w:proofErr w:type="spellEnd"/>
      <w:proofErr w:type="gramEnd"/>
      <w:r>
        <w:t>}. To prevent it, apply these mitigations: {</w:t>
      </w:r>
      <w:proofErr w:type="spellStart"/>
      <w:proofErr w:type="gramStart"/>
      <w:r>
        <w:t>cwe:Weakness.mitigated</w:t>
      </w:r>
      <w:proofErr w:type="gramEnd"/>
      <w:r>
        <w:t>_</w:t>
      </w:r>
      <w:proofErr w:type="gramStart"/>
      <w:r>
        <w:t>by.Description</w:t>
      </w:r>
      <w:proofErr w:type="spellEnd"/>
      <w:proofErr w:type="gramEnd"/>
      <w:r>
        <w:t xml:space="preserve">}. </w:t>
      </w:r>
    </w:p>
    <w:p w14:paraId="2FC6D3C9" w14:textId="77777777" w:rsidR="00B37DB0" w:rsidRDefault="00B37DB0" w:rsidP="00E66358">
      <w:pPr>
        <w:pStyle w:val="BodyText"/>
      </w:pPr>
    </w:p>
    <w:p w14:paraId="79B7A267" w14:textId="77777777" w:rsidR="00B37DB0" w:rsidRDefault="00B37DB0" w:rsidP="00E66358">
      <w:pPr>
        <w:pStyle w:val="BodyText"/>
      </w:pPr>
      <w:r>
        <w:t>W.5 Instruction: You are a cybersecurity expert that has been trained to give precise responses to complex cybersecurity questions. You work in a SOC protecting data for enterprise customers helping to protect their digital assets.</w:t>
      </w:r>
    </w:p>
    <w:p w14:paraId="14DE4833" w14:textId="77777777" w:rsidR="00B37DB0" w:rsidRDefault="00B37DB0" w:rsidP="00E66358">
      <w:pPr>
        <w:pStyle w:val="BodyText"/>
      </w:pPr>
      <w:r>
        <w:t>Question: At what stage is {</w:t>
      </w:r>
      <w:proofErr w:type="spellStart"/>
      <w:proofErr w:type="gramStart"/>
      <w:r>
        <w:t>cwe:Weakness.name</w:t>
      </w:r>
      <w:proofErr w:type="spellEnd"/>
      <w:proofErr w:type="gramEnd"/>
      <w:r>
        <w:t>} (CWE-{</w:t>
      </w:r>
      <w:proofErr w:type="spellStart"/>
      <w:proofErr w:type="gramStart"/>
      <w:r>
        <w:t>cwe:Weakness.id</w:t>
      </w:r>
      <w:proofErr w:type="spellEnd"/>
      <w:proofErr w:type="gramEnd"/>
      <w:r>
        <w:t>}) usually introduced, and why?</w:t>
      </w:r>
    </w:p>
    <w:p w14:paraId="2E848CE4" w14:textId="77777777" w:rsidR="00B37DB0" w:rsidRDefault="00B37DB0" w:rsidP="00E66358">
      <w:pPr>
        <w:pStyle w:val="BodyText"/>
      </w:pPr>
      <w:r>
        <w:t>Answer: {</w:t>
      </w:r>
      <w:proofErr w:type="spellStart"/>
      <w:proofErr w:type="gramStart"/>
      <w:r>
        <w:t>cwe:Weakness.name</w:t>
      </w:r>
      <w:proofErr w:type="spellEnd"/>
      <w:proofErr w:type="gramEnd"/>
      <w:r>
        <w:t>} is commonly introduced during specific lifecycle phases, as detailed in description: {</w:t>
      </w:r>
      <w:proofErr w:type="spellStart"/>
      <w:proofErr w:type="gramStart"/>
      <w:r>
        <w:t>cwe:Weakness.description</w:t>
      </w:r>
      <w:proofErr w:type="spellEnd"/>
      <w:proofErr w:type="gramEnd"/>
      <w:r>
        <w:t xml:space="preserve">}. </w:t>
      </w:r>
    </w:p>
    <w:p w14:paraId="4B6BEFDA" w14:textId="77777777" w:rsidR="00B37DB0" w:rsidRDefault="00B37DB0" w:rsidP="00E66358">
      <w:pPr>
        <w:pStyle w:val="BodyText"/>
      </w:pPr>
    </w:p>
    <w:p w14:paraId="06DD6680" w14:textId="77777777" w:rsidR="00B37DB0" w:rsidRDefault="00B37DB0" w:rsidP="00E66358">
      <w:pPr>
        <w:pStyle w:val="BodyText"/>
      </w:pPr>
      <w:r>
        <w:t>W.6 Instruction: You are a cybersecurity expert that has been trained to give precise responses to complex cybersecurity questions. You work in a SOC protecting data for enterprise customers helping to protect their digital assets.</w:t>
      </w:r>
    </w:p>
    <w:p w14:paraId="76B1E9FA" w14:textId="77777777" w:rsidR="00B37DB0" w:rsidRDefault="00B37DB0" w:rsidP="00E66358">
      <w:pPr>
        <w:pStyle w:val="BodyText"/>
      </w:pPr>
      <w:r>
        <w:t>Question: List related weaknesses or attack patterns associated with {</w:t>
      </w:r>
      <w:proofErr w:type="spellStart"/>
      <w:proofErr w:type="gramStart"/>
      <w:r>
        <w:t>cwe:Weakness.name</w:t>
      </w:r>
      <w:proofErr w:type="spellEnd"/>
      <w:proofErr w:type="gramEnd"/>
      <w:r>
        <w:t>} (CWE-{</w:t>
      </w:r>
      <w:proofErr w:type="spellStart"/>
      <w:proofErr w:type="gramStart"/>
      <w:r>
        <w:t>cwe:Weakness.id</w:t>
      </w:r>
      <w:proofErr w:type="spellEnd"/>
      <w:proofErr w:type="gramEnd"/>
      <w:r>
        <w:t>}).</w:t>
      </w:r>
    </w:p>
    <w:p w14:paraId="226A25D7" w14:textId="77777777" w:rsidR="00B37DB0" w:rsidRDefault="00B37DB0" w:rsidP="00E66358">
      <w:pPr>
        <w:pStyle w:val="BodyText"/>
      </w:pPr>
      <w:r>
        <w:t>Answer: {</w:t>
      </w:r>
      <w:proofErr w:type="spellStart"/>
      <w:proofErr w:type="gramStart"/>
      <w:r>
        <w:t>cwe:Weakness.name</w:t>
      </w:r>
      <w:proofErr w:type="spellEnd"/>
      <w:proofErr w:type="gramEnd"/>
      <w:r>
        <w:t>} is associated with related weaknesses like {</w:t>
      </w:r>
      <w:proofErr w:type="spellStart"/>
      <w:proofErr w:type="gramStart"/>
      <w:r>
        <w:t>cwe:Weakness.ChildOf.id</w:t>
      </w:r>
      <w:proofErr w:type="spellEnd"/>
      <w:proofErr w:type="gramEnd"/>
      <w:r>
        <w:t>} and attack patterns {</w:t>
      </w:r>
      <w:proofErr w:type="spellStart"/>
      <w:proofErr w:type="gramStart"/>
      <w:r>
        <w:t>cwe:Weakness.related_attack_pattern.id</w:t>
      </w:r>
      <w:proofErr w:type="spellEnd"/>
      <w:proofErr w:type="gramEnd"/>
      <w:r>
        <w:t xml:space="preserve">}. </w:t>
      </w:r>
    </w:p>
    <w:p w14:paraId="26572B43" w14:textId="77777777" w:rsidR="00B37DB0" w:rsidRDefault="00B37DB0" w:rsidP="00E66358">
      <w:pPr>
        <w:pStyle w:val="BodyText"/>
      </w:pPr>
    </w:p>
    <w:p w14:paraId="79238247" w14:textId="77777777" w:rsidR="00B37DB0" w:rsidRDefault="00B37DB0" w:rsidP="00E66358">
      <w:pPr>
        <w:pStyle w:val="BodyText"/>
      </w:pPr>
      <w:r>
        <w:t>W.7 Instruction: You are a cybersecurity expert that has been trained to give precise responses to complex cybersecurity questions. You work in a SOC protecting data for enterprise customers helping to protect their digital assets.</w:t>
      </w:r>
    </w:p>
    <w:p w14:paraId="6249CEEF" w14:textId="77777777" w:rsidR="00B37DB0" w:rsidRDefault="00B37DB0" w:rsidP="00E66358">
      <w:pPr>
        <w:pStyle w:val="BodyText"/>
      </w:pPr>
      <w:r>
        <w:t>Question: Give an example CVE related to {</w:t>
      </w:r>
      <w:proofErr w:type="spellStart"/>
      <w:proofErr w:type="gramStart"/>
      <w:r>
        <w:t>cwe:Weakness.name</w:t>
      </w:r>
      <w:proofErr w:type="spellEnd"/>
      <w:proofErr w:type="gramEnd"/>
      <w:r>
        <w:t>} (CWE-{</w:t>
      </w:r>
      <w:proofErr w:type="spellStart"/>
      <w:proofErr w:type="gramStart"/>
      <w:r>
        <w:t>cwe:Weakness.id</w:t>
      </w:r>
      <w:proofErr w:type="spellEnd"/>
      <w:proofErr w:type="gramEnd"/>
      <w:r>
        <w:t>}) and explain its cause.</w:t>
      </w:r>
    </w:p>
    <w:p w14:paraId="44948B4E" w14:textId="77777777" w:rsidR="00B37DB0" w:rsidRDefault="00B37DB0" w:rsidP="00E66358">
      <w:pPr>
        <w:pStyle w:val="BodyText"/>
      </w:pPr>
      <w:r>
        <w:t>Answer: Examples include {</w:t>
      </w:r>
      <w:proofErr w:type="spellStart"/>
      <w:proofErr w:type="gramStart"/>
      <w:r>
        <w:t>cwe:Weakness.observed_as.id</w:t>
      </w:r>
      <w:proofErr w:type="spellEnd"/>
      <w:proofErr w:type="gramEnd"/>
      <w:r>
        <w:t>}. It demonstrates {</w:t>
      </w:r>
      <w:proofErr w:type="spellStart"/>
      <w:proofErr w:type="gramStart"/>
      <w:r>
        <w:t>cwe:Weakness.</w:t>
      </w:r>
      <w:r>
        <w:rPr>
          <w:shd w:val="clear" w:color="auto" w:fill="FFFF00"/>
        </w:rPr>
        <w:t>description</w:t>
      </w:r>
      <w:proofErr w:type="spellEnd"/>
      <w:proofErr w:type="gramEnd"/>
      <w:r>
        <w:t>} as the core issue of {</w:t>
      </w:r>
      <w:proofErr w:type="spellStart"/>
      <w:proofErr w:type="gramStart"/>
      <w:r>
        <w:t>cwe:Weakness.name</w:t>
      </w:r>
      <w:proofErr w:type="spellEnd"/>
      <w:proofErr w:type="gramEnd"/>
      <w:r>
        <w:t xml:space="preserve">}. </w:t>
      </w:r>
    </w:p>
    <w:p w14:paraId="11B0F912" w14:textId="77777777" w:rsidR="00B37DB0" w:rsidRDefault="00B37DB0" w:rsidP="00E66358">
      <w:pPr>
        <w:pStyle w:val="BodyText"/>
      </w:pPr>
    </w:p>
    <w:p w14:paraId="4D4FD0D3" w14:textId="3E5E2E50" w:rsidR="00B37DB0" w:rsidRDefault="00C7135C" w:rsidP="00E66358">
      <w:pPr>
        <w:pStyle w:val="Heading3"/>
      </w:pPr>
      <w:bookmarkStart w:id="27" w:name="_Toc220731062"/>
      <w:bookmarkStart w:id="28" w:name="_Toc221424810"/>
      <w:r>
        <w:t>Exploit Prediction</w:t>
      </w:r>
      <w:bookmarkEnd w:id="27"/>
      <w:bookmarkEnd w:id="28"/>
    </w:p>
    <w:p w14:paraId="0A0B0BB8" w14:textId="77777777" w:rsidR="00B37DB0" w:rsidRDefault="00B37DB0" w:rsidP="00E66358">
      <w:pPr>
        <w:pStyle w:val="BodyText"/>
      </w:pPr>
      <w:r>
        <w:t>P.1 Instruction: You are a cybersecurity expert that has been trained to give precise responses to complex cybersecurity questions. You work in a SOC protecting data for enterprise customers helping to protect their digital assets.</w:t>
      </w:r>
    </w:p>
    <w:p w14:paraId="64CD35E2" w14:textId="77777777" w:rsidR="00B37DB0" w:rsidRDefault="00B37DB0" w:rsidP="00E66358">
      <w:pPr>
        <w:pStyle w:val="BodyText"/>
      </w:pPr>
      <w:r>
        <w:t>Question: Assess the exploitability likelihood for {</w:t>
      </w:r>
      <w:proofErr w:type="spellStart"/>
      <w:proofErr w:type="gramStart"/>
      <w:r>
        <w:t>epss:EPSS.id</w:t>
      </w:r>
      <w:proofErr w:type="spellEnd"/>
      <w:proofErr w:type="gramEnd"/>
      <w:r>
        <w:t>} with EPSS {</w:t>
      </w:r>
      <w:proofErr w:type="spellStart"/>
      <w:proofErr w:type="gramStart"/>
      <w:r>
        <w:t>epss:EPSS.epss</w:t>
      </w:r>
      <w:proofErr w:type="spellEnd"/>
      <w:proofErr w:type="gramEnd"/>
      <w:r>
        <w:t>} and percentile {</w:t>
      </w:r>
      <w:proofErr w:type="spellStart"/>
      <w:proofErr w:type="gramStart"/>
      <w:r>
        <w:t>epss:EPSS.percentile</w:t>
      </w:r>
      <w:proofErr w:type="spellEnd"/>
      <w:proofErr w:type="gramEnd"/>
      <w:r>
        <w:t>}.</w:t>
      </w:r>
    </w:p>
    <w:p w14:paraId="1CB24EC8" w14:textId="33742AB3" w:rsidR="00B37DB0" w:rsidRDefault="00B37DB0" w:rsidP="00E66358">
      <w:pPr>
        <w:pStyle w:val="BodyText"/>
      </w:pPr>
      <w:r>
        <w:lastRenderedPageBreak/>
        <w:t>Answer: {</w:t>
      </w:r>
      <w:proofErr w:type="spellStart"/>
      <w:proofErr w:type="gramStart"/>
      <w:r>
        <w:t>epss:EPSS.id</w:t>
      </w:r>
      <w:proofErr w:type="spellEnd"/>
      <w:proofErr w:type="gramEnd"/>
      <w:r>
        <w:t>} has an EPSS of {</w:t>
      </w:r>
      <w:proofErr w:type="spellStart"/>
      <w:proofErr w:type="gramStart"/>
      <w:r>
        <w:t>epss:EPSS.epss</w:t>
      </w:r>
      <w:proofErr w:type="spellEnd"/>
      <w:proofErr w:type="gramEnd"/>
      <w:r>
        <w:t>} ({</w:t>
      </w:r>
      <w:proofErr w:type="spellStart"/>
      <w:proofErr w:type="gramStart"/>
      <w:r>
        <w:t>epss:EPSS.percentile</w:t>
      </w:r>
      <w:proofErr w:type="spellEnd"/>
      <w:proofErr w:type="gramEnd"/>
      <w:r>
        <w:t xml:space="preserve">} percentile). Higher percentiles indicate greater exploit likelihood; prioritize remediation accordingly. </w:t>
      </w:r>
    </w:p>
    <w:p w14:paraId="7F851C6E" w14:textId="77777777" w:rsidR="00B37DB0" w:rsidRDefault="00B37DB0" w:rsidP="00E66358">
      <w:pPr>
        <w:pStyle w:val="BodyText"/>
      </w:pPr>
    </w:p>
    <w:p w14:paraId="30A096A2" w14:textId="77777777" w:rsidR="00B37DB0" w:rsidRDefault="00B37DB0" w:rsidP="00E66358">
      <w:pPr>
        <w:pStyle w:val="BodyText"/>
        <w:rPr>
          <w:color w:val="C9211E"/>
        </w:rPr>
      </w:pPr>
      <w:r>
        <w:t>P.2 Instruction: You are a cybersecurity expert that has been trained to give precise responses to complex cybersecurity questions. You work in a SOC protecting data for enterprise customers helping to protect their digital assets.</w:t>
      </w:r>
    </w:p>
    <w:p w14:paraId="1BBF8345" w14:textId="77777777" w:rsidR="00B37DB0" w:rsidRDefault="00B37DB0" w:rsidP="00E66358">
      <w:pPr>
        <w:pStyle w:val="BodyText"/>
      </w:pPr>
      <w:r>
        <w:t>Question: Compare EPSS {</w:t>
      </w:r>
      <w:proofErr w:type="spellStart"/>
      <w:proofErr w:type="gramStart"/>
      <w:r>
        <w:t>epss:EPSS.epss</w:t>
      </w:r>
      <w:proofErr w:type="spellEnd"/>
      <w:proofErr w:type="gramEnd"/>
      <w:r>
        <w:t>} and CVSS {</w:t>
      </w:r>
      <w:proofErr w:type="gramStart"/>
      <w:r>
        <w:t>cve:CVE.cvss</w:t>
      </w:r>
      <w:proofErr w:type="gramEnd"/>
      <w:r>
        <w:t xml:space="preserve">3_1} for </w:t>
      </w:r>
      <w:r>
        <w:rPr>
          <w:shd w:val="clear" w:color="auto" w:fill="FFFF00"/>
        </w:rPr>
        <w:t>{</w:t>
      </w:r>
      <w:proofErr w:type="spellStart"/>
      <w:proofErr w:type="gramStart"/>
      <w:r>
        <w:rPr>
          <w:shd w:val="clear" w:color="auto" w:fill="FFFF00"/>
        </w:rPr>
        <w:t>cve:CVE.id</w:t>
      </w:r>
      <w:proofErr w:type="spellEnd"/>
      <w:proofErr w:type="gramEnd"/>
      <w:r>
        <w:rPr>
          <w:shd w:val="clear" w:color="auto" w:fill="FFFF00"/>
        </w:rPr>
        <w:t>}</w:t>
      </w:r>
      <w:r>
        <w:t xml:space="preserve"> and explain prioritization.</w:t>
      </w:r>
    </w:p>
    <w:p w14:paraId="1D1BAD4F" w14:textId="77777777" w:rsidR="00B37DB0" w:rsidRDefault="00B37DB0" w:rsidP="00E66358">
      <w:pPr>
        <w:pStyle w:val="BodyText"/>
      </w:pPr>
      <w:r>
        <w:t>Answer: {</w:t>
      </w:r>
      <w:proofErr w:type="spellStart"/>
      <w:proofErr w:type="gramStart"/>
      <w:r>
        <w:t>cve:CVE.id</w:t>
      </w:r>
      <w:proofErr w:type="spellEnd"/>
      <w:proofErr w:type="gramEnd"/>
      <w:r>
        <w:t>}: EPSS {</w:t>
      </w:r>
      <w:proofErr w:type="spellStart"/>
      <w:proofErr w:type="gramStart"/>
      <w:r>
        <w:t>epss:EPSS.epss</w:t>
      </w:r>
      <w:proofErr w:type="spellEnd"/>
      <w:proofErr w:type="gramEnd"/>
      <w:r>
        <w:t>} reflects exploitation likelihood; CVSS {</w:t>
      </w:r>
      <w:proofErr w:type="gramStart"/>
      <w:r>
        <w:t>cve:CVE.cvss</w:t>
      </w:r>
      <w:proofErr w:type="gramEnd"/>
      <w:r>
        <w:t xml:space="preserve">3_1} indicates technical severity. High EPSS + high CVSS → urgent remediation; low EPSS + high CVSS → moderate priority. </w:t>
      </w:r>
    </w:p>
    <w:p w14:paraId="75ADF2D7" w14:textId="77777777" w:rsidR="00B37DB0" w:rsidRDefault="00B37DB0" w:rsidP="00E66358">
      <w:pPr>
        <w:pStyle w:val="BodyText"/>
      </w:pPr>
    </w:p>
    <w:p w14:paraId="2D4A2B27" w14:textId="77777777" w:rsidR="00B37DB0" w:rsidRDefault="00B37DB0" w:rsidP="00E66358">
      <w:pPr>
        <w:pStyle w:val="BodyText"/>
      </w:pPr>
      <w:r>
        <w:t>P.3 Instruction: You are a cybersecurity expert that has been trained to give precise responses to complex cybersecurity questions. You work in a SOC protecting data for enterprise customers helping to protect their digital assets.</w:t>
      </w:r>
    </w:p>
    <w:p w14:paraId="11663330" w14:textId="77777777" w:rsidR="00B37DB0" w:rsidRDefault="00B37DB0" w:rsidP="00E66358">
      <w:pPr>
        <w:pStyle w:val="BodyText"/>
        <w:rPr>
          <w:color w:val="C9211E"/>
        </w:rPr>
      </w:pPr>
      <w:r>
        <w:t>Question: Explain how EPSS {</w:t>
      </w:r>
      <w:proofErr w:type="spellStart"/>
      <w:proofErr w:type="gramStart"/>
      <w:r>
        <w:t>epss:EPSS.epss</w:t>
      </w:r>
      <w:proofErr w:type="spellEnd"/>
      <w:proofErr w:type="gramEnd"/>
      <w:r>
        <w:t>} for {</w:t>
      </w:r>
      <w:proofErr w:type="spellStart"/>
      <w:proofErr w:type="gramStart"/>
      <w:r>
        <w:t>cve:CVE.id</w:t>
      </w:r>
      <w:proofErr w:type="spellEnd"/>
      <w:proofErr w:type="gramEnd"/>
      <w:r>
        <w:t>} on {</w:t>
      </w:r>
      <w:proofErr w:type="spellStart"/>
      <w:proofErr w:type="gramStart"/>
      <w:r>
        <w:t>epss:EPSS.date</w:t>
      </w:r>
      <w:proofErr w:type="spellEnd"/>
      <w:proofErr w:type="gramEnd"/>
      <w:r>
        <w:t>} informs short-term patching.</w:t>
      </w:r>
    </w:p>
    <w:p w14:paraId="18C67EDF" w14:textId="77777777" w:rsidR="00B37DB0" w:rsidRDefault="00B37DB0" w:rsidP="00E66358">
      <w:pPr>
        <w:pStyle w:val="BodyText"/>
      </w:pPr>
      <w:r>
        <w:t>Answer: On {</w:t>
      </w:r>
      <w:proofErr w:type="spellStart"/>
      <w:proofErr w:type="gramStart"/>
      <w:r>
        <w:t>epss:EPSS.date</w:t>
      </w:r>
      <w:proofErr w:type="spellEnd"/>
      <w:proofErr w:type="gramEnd"/>
      <w:r>
        <w:t>}, {</w:t>
      </w:r>
      <w:proofErr w:type="spellStart"/>
      <w:proofErr w:type="gramStart"/>
      <w:r>
        <w:t>cve:CVE.id</w:t>
      </w:r>
      <w:proofErr w:type="spellEnd"/>
      <w:proofErr w:type="gramEnd"/>
      <w:r>
        <w:t>} had EPSS {</w:t>
      </w:r>
      <w:proofErr w:type="spellStart"/>
      <w:proofErr w:type="gramStart"/>
      <w:r>
        <w:t>epss:EPSS.epss</w:t>
      </w:r>
      <w:proofErr w:type="spellEnd"/>
      <w:proofErr w:type="gramEnd"/>
      <w:r>
        <w:t xml:space="preserve">}, indicating probability of near-term exploitation. Rising scores suggest prioritizing immediate remediation. </w:t>
      </w:r>
    </w:p>
    <w:p w14:paraId="5877AFF0" w14:textId="77777777" w:rsidR="00B37DB0" w:rsidRDefault="00B37DB0" w:rsidP="00E66358">
      <w:pPr>
        <w:pStyle w:val="BodyText"/>
      </w:pPr>
    </w:p>
    <w:p w14:paraId="02A56A79" w14:textId="77777777" w:rsidR="00B37DB0" w:rsidRDefault="00B37DB0" w:rsidP="00E66358">
      <w:pPr>
        <w:pStyle w:val="BodyText"/>
      </w:pPr>
      <w:r>
        <w:t>P.4 Instruction: You are a cybersecurity expert that has been trained to give precise responses to complex cybersecurity questions. You work in a SOC protecting data for enterprise customers helping to protect their digital assets.</w:t>
      </w:r>
    </w:p>
    <w:p w14:paraId="1EF26718" w14:textId="77777777" w:rsidR="00B37DB0" w:rsidRDefault="00B37DB0" w:rsidP="00E66358">
      <w:pPr>
        <w:pStyle w:val="BodyText"/>
        <w:rPr>
          <w:color w:val="C9211E"/>
        </w:rPr>
      </w:pPr>
      <w:r>
        <w:t>Question: Given {</w:t>
      </w:r>
      <w:proofErr w:type="spellStart"/>
      <w:proofErr w:type="gramStart"/>
      <w:r>
        <w:t>cve:CVE.id</w:t>
      </w:r>
      <w:proofErr w:type="spellEnd"/>
      <w:proofErr w:type="gramEnd"/>
      <w:r>
        <w:t>} with EPSS {</w:t>
      </w:r>
      <w:proofErr w:type="spellStart"/>
      <w:proofErr w:type="gramStart"/>
      <w:r>
        <w:t>epss:EPSS.epss</w:t>
      </w:r>
      <w:proofErr w:type="spellEnd"/>
      <w:proofErr w:type="gramEnd"/>
      <w:r>
        <w:t>} and another CVE with lower EPSS, which to prioritize?</w:t>
      </w:r>
    </w:p>
    <w:p w14:paraId="5469D3F8" w14:textId="77777777" w:rsidR="00B37DB0" w:rsidRDefault="00B37DB0" w:rsidP="00E66358">
      <w:pPr>
        <w:pStyle w:val="BodyText"/>
      </w:pPr>
      <w:r>
        <w:t>Answer: {</w:t>
      </w:r>
      <w:proofErr w:type="spellStart"/>
      <w:proofErr w:type="gramStart"/>
      <w:r>
        <w:t>cve:CVE.id</w:t>
      </w:r>
      <w:proofErr w:type="spellEnd"/>
      <w:proofErr w:type="gramEnd"/>
      <w:r>
        <w:t>} with higher EPSS {</w:t>
      </w:r>
      <w:proofErr w:type="spellStart"/>
      <w:proofErr w:type="gramStart"/>
      <w:r>
        <w:t>epss:EPSS.epss</w:t>
      </w:r>
      <w:proofErr w:type="spellEnd"/>
      <w:proofErr w:type="gramEnd"/>
      <w:r>
        <w:t xml:space="preserve">} should be prioritized due to greater real-world exploit likelihood. </w:t>
      </w:r>
    </w:p>
    <w:p w14:paraId="3E749B72" w14:textId="77777777" w:rsidR="00B37DB0" w:rsidRDefault="00B37DB0" w:rsidP="00E66358">
      <w:pPr>
        <w:pStyle w:val="BodyText"/>
      </w:pPr>
    </w:p>
    <w:p w14:paraId="1A7C29E0" w14:textId="77777777" w:rsidR="00B37DB0" w:rsidRDefault="00B37DB0" w:rsidP="00E66358">
      <w:pPr>
        <w:pStyle w:val="BodyText"/>
      </w:pPr>
      <w:r>
        <w:t>P.5 Instruction: You are a cybersecurity expert that has been trained to give precise responses to complex cybersecurity questions. You work in a SOC protecting data for enterprise customers helping to protect their digital assets.</w:t>
      </w:r>
    </w:p>
    <w:p w14:paraId="285F3877" w14:textId="77777777" w:rsidR="00B37DB0" w:rsidRDefault="00B37DB0" w:rsidP="00E66358">
      <w:pPr>
        <w:pStyle w:val="BodyText"/>
        <w:rPr>
          <w:color w:val="C9211E"/>
        </w:rPr>
      </w:pPr>
      <w:r>
        <w:t>Question: Correlate EPSS {</w:t>
      </w:r>
      <w:proofErr w:type="spellStart"/>
      <w:proofErr w:type="gramStart"/>
      <w:r>
        <w:t>epss:EPSS.epss</w:t>
      </w:r>
      <w:proofErr w:type="spellEnd"/>
      <w:proofErr w:type="gramEnd"/>
      <w:r>
        <w:t>} for {</w:t>
      </w:r>
      <w:proofErr w:type="spellStart"/>
      <w:proofErr w:type="gramStart"/>
      <w:r>
        <w:t>cve:CVE.id</w:t>
      </w:r>
      <w:proofErr w:type="spellEnd"/>
      <w:proofErr w:type="gramEnd"/>
      <w:r>
        <w:t>} with external threat intelligence.</w:t>
      </w:r>
    </w:p>
    <w:p w14:paraId="6805E8A6" w14:textId="77777777" w:rsidR="00B37DB0" w:rsidRDefault="00B37DB0" w:rsidP="00E66358">
      <w:pPr>
        <w:pStyle w:val="BodyText"/>
      </w:pPr>
      <w:r>
        <w:t>Answer: EPSS {</w:t>
      </w:r>
      <w:proofErr w:type="spellStart"/>
      <w:proofErr w:type="gramStart"/>
      <w:r>
        <w:t>epss:EPSS.epss</w:t>
      </w:r>
      <w:proofErr w:type="spellEnd"/>
      <w:proofErr w:type="gramEnd"/>
      <w:r>
        <w:t>} for {</w:t>
      </w:r>
      <w:proofErr w:type="spellStart"/>
      <w:proofErr w:type="gramStart"/>
      <w:r>
        <w:t>cve:CVE.id</w:t>
      </w:r>
      <w:proofErr w:type="spellEnd"/>
      <w:proofErr w:type="gramEnd"/>
      <w:r>
        <w:t xml:space="preserve">} suggests exploit likelihood; combine with KEV, exploit DB, or campaign data to confirm real-world risk. </w:t>
      </w:r>
    </w:p>
    <w:p w14:paraId="328A7466" w14:textId="77777777" w:rsidR="00B37DB0" w:rsidRDefault="00B37DB0" w:rsidP="00E66358">
      <w:pPr>
        <w:pStyle w:val="BodyText"/>
      </w:pPr>
    </w:p>
    <w:p w14:paraId="04A03CA2" w14:textId="77777777" w:rsidR="00B37DB0" w:rsidRDefault="00B37DB0" w:rsidP="00E66358">
      <w:pPr>
        <w:pStyle w:val="BodyText"/>
      </w:pPr>
      <w:r>
        <w:lastRenderedPageBreak/>
        <w:t>P.6 Instruction: You are a cybersecurity expert that has been trained to give precise responses to complex cybersecurity questions. You work in a SOC protecting data for enterprise customers helping to protect their digital assets.</w:t>
      </w:r>
    </w:p>
    <w:p w14:paraId="1242C296" w14:textId="77777777" w:rsidR="00B37DB0" w:rsidRDefault="00B37DB0" w:rsidP="00E66358">
      <w:pPr>
        <w:pStyle w:val="BodyText"/>
      </w:pPr>
      <w:r>
        <w:t>Question: Provide an EPSS-based risk assessment for {</w:t>
      </w:r>
      <w:proofErr w:type="spellStart"/>
      <w:proofErr w:type="gramStart"/>
      <w:r>
        <w:t>cve:CVE.id</w:t>
      </w:r>
      <w:proofErr w:type="spellEnd"/>
      <w:proofErr w:type="gramEnd"/>
      <w:r>
        <w:t>}, with CVSS {</w:t>
      </w:r>
      <w:proofErr w:type="gramStart"/>
      <w:r>
        <w:t>cve:CVE.cvss</w:t>
      </w:r>
      <w:proofErr w:type="gramEnd"/>
      <w:r>
        <w:t>3_1}.</w:t>
      </w:r>
    </w:p>
    <w:p w14:paraId="262F9CA8" w14:textId="77777777" w:rsidR="00B37DB0" w:rsidRDefault="00B37DB0" w:rsidP="00E66358">
      <w:pPr>
        <w:pStyle w:val="BodyText"/>
      </w:pPr>
      <w:r>
        <w:t>Answer: {</w:t>
      </w:r>
      <w:proofErr w:type="spellStart"/>
      <w:proofErr w:type="gramStart"/>
      <w:r>
        <w:t>cve:CVE.id</w:t>
      </w:r>
      <w:proofErr w:type="spellEnd"/>
      <w:proofErr w:type="gramEnd"/>
      <w:r>
        <w:t>}: EPSS {</w:t>
      </w:r>
      <w:proofErr w:type="spellStart"/>
      <w:proofErr w:type="gramStart"/>
      <w:r>
        <w:t>epss:EPSS.epss</w:t>
      </w:r>
      <w:proofErr w:type="spellEnd"/>
      <w:proofErr w:type="gramEnd"/>
      <w:r>
        <w:t>} ({</w:t>
      </w:r>
      <w:proofErr w:type="spellStart"/>
      <w:proofErr w:type="gramStart"/>
      <w:r>
        <w:t>epss:EPSS.epss</w:t>
      </w:r>
      <w:proofErr w:type="spellEnd"/>
      <w:proofErr w:type="gramEnd"/>
      <w:r>
        <w:t>} chance of near-term exploitation), CVSS {</w:t>
      </w:r>
      <w:proofErr w:type="gramStart"/>
      <w:r>
        <w:t>cve:CVE.cvss</w:t>
      </w:r>
      <w:proofErr w:type="gramEnd"/>
      <w:r>
        <w:t xml:space="preserve">3_1} indicates severity. Use both plus context to prioritize remediation. </w:t>
      </w:r>
    </w:p>
    <w:p w14:paraId="0B999A4C" w14:textId="77777777" w:rsidR="00B37DB0" w:rsidRDefault="00B37DB0" w:rsidP="00E66358">
      <w:pPr>
        <w:pStyle w:val="BodyText"/>
      </w:pPr>
    </w:p>
    <w:p w14:paraId="1EC1111B" w14:textId="7BF50B1E" w:rsidR="00B37DB0" w:rsidRDefault="00FE366F" w:rsidP="00E66358">
      <w:pPr>
        <w:pStyle w:val="Heading3"/>
      </w:pPr>
      <w:bookmarkStart w:id="29" w:name="_Toc220731063"/>
      <w:bookmarkStart w:id="30" w:name="_Toc221424811"/>
      <w:r>
        <w:t>Attack Patterns</w:t>
      </w:r>
      <w:r w:rsidR="00FE2A4E">
        <w:t xml:space="preserve"> &amp; Techniques</w:t>
      </w:r>
      <w:bookmarkEnd w:id="29"/>
      <w:bookmarkEnd w:id="30"/>
    </w:p>
    <w:p w14:paraId="6FB9F4D3" w14:textId="77777777" w:rsidR="00B37DB0" w:rsidRDefault="00B37DB0" w:rsidP="00E66358">
      <w:pPr>
        <w:pStyle w:val="BodyText"/>
      </w:pPr>
      <w:r>
        <w:t>E.1 Instruction: You are a cybersecurity expert that has been trained to give precise responses to complex cybersecurity questions. You work in a SOC protecting data for enterprise customers helping to protect their digital assets.</w:t>
      </w:r>
    </w:p>
    <w:p w14:paraId="4BF22F73" w14:textId="77777777" w:rsidR="00B37DB0" w:rsidRDefault="00B37DB0" w:rsidP="00E66358">
      <w:pPr>
        <w:pStyle w:val="BodyText"/>
        <w:rPr>
          <w:color w:val="C9211E"/>
        </w:rPr>
      </w:pPr>
      <w:r>
        <w:t>Question: Describe how defenders can detect or disrupt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w:t>
      </w:r>
    </w:p>
    <w:p w14:paraId="698E9824" w14:textId="7F9D8E1B" w:rsidR="00B37DB0" w:rsidRDefault="00B37DB0" w:rsidP="00E66358">
      <w:pPr>
        <w:pStyle w:val="BodyText"/>
      </w:pPr>
      <w:commentRangeStart w:id="31"/>
      <w:r>
        <w:t>Answer</w:t>
      </w:r>
      <w:commentRangeEnd w:id="31"/>
      <w:r>
        <w:rPr>
          <w:rStyle w:val="CommentReference"/>
          <w:sz w:val="24"/>
          <w:szCs w:val="24"/>
        </w:rPr>
        <w:commentReference w:id="31"/>
      </w:r>
      <w:r>
        <w:t>: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can be detected using {</w:t>
      </w:r>
      <w:proofErr w:type="spellStart"/>
      <w:proofErr w:type="gramStart"/>
      <w:r>
        <w:t>ack:attack</w:t>
      </w:r>
      <w:proofErr w:type="gramEnd"/>
      <w:r>
        <w:t>-pattern.x_mitre_detection</w:t>
      </w:r>
      <w:proofErr w:type="spellEnd"/>
      <w:r>
        <w:t>}. It can be disrupted through mitigations such as {</w:t>
      </w:r>
      <w:proofErr w:type="spellStart"/>
      <w:proofErr w:type="gramStart"/>
      <w:r>
        <w:t>ack:attack-pattern.mitigates.name</w:t>
      </w:r>
      <w:proofErr w:type="spellEnd"/>
      <w:proofErr w:type="gramEnd"/>
      <w:r>
        <w:t xml:space="preserve">}. </w:t>
      </w:r>
    </w:p>
    <w:p w14:paraId="1E6F7D5D" w14:textId="77777777" w:rsidR="00B37DB0" w:rsidRDefault="00B37DB0" w:rsidP="00E66358">
      <w:pPr>
        <w:pStyle w:val="BodyText"/>
      </w:pPr>
    </w:p>
    <w:p w14:paraId="36291BEC" w14:textId="77777777" w:rsidR="00B37DB0" w:rsidRDefault="00B37DB0" w:rsidP="00E66358">
      <w:pPr>
        <w:pStyle w:val="BodyText"/>
      </w:pPr>
      <w:r>
        <w:t>E.2 Instruction: You are a cybersecurity expert that has been trained to give precise responses to complex cybersecurity questions. You work in a SOC protecting data for enterprise customers helping to protect their digital assets.</w:t>
      </w:r>
    </w:p>
    <w:p w14:paraId="6220FCFB" w14:textId="77777777" w:rsidR="00B37DB0" w:rsidRDefault="00B37DB0" w:rsidP="00E66358">
      <w:pPr>
        <w:pStyle w:val="BodyText"/>
        <w:rPr>
          <w:color w:val="C9211E"/>
        </w:rPr>
      </w:pPr>
      <w:r>
        <w:t>Question: Explain how deception can be applied against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w:t>
      </w:r>
    </w:p>
    <w:p w14:paraId="67154B49" w14:textId="50D54C87" w:rsidR="00B37DB0" w:rsidRDefault="00B37DB0" w:rsidP="00E66358">
      <w:pPr>
        <w:pStyle w:val="BodyText"/>
      </w:pPr>
      <w:commentRangeStart w:id="32"/>
      <w:r>
        <w:t>Answer: Deception can be applied against {</w:t>
      </w:r>
      <w:proofErr w:type="spellStart"/>
      <w:proofErr w:type="gramStart"/>
      <w:r>
        <w:t>ack:attack-pattern.name</w:t>
      </w:r>
      <w:proofErr w:type="spellEnd"/>
      <w:proofErr w:type="gramEnd"/>
      <w:r>
        <w:t>} by deploying decoy systems or false targets that attract and expose adversary actions as defined in {</w:t>
      </w:r>
      <w:proofErr w:type="spellStart"/>
      <w:proofErr w:type="gramStart"/>
      <w:r>
        <w:t>ack:attack</w:t>
      </w:r>
      <w:proofErr w:type="gramEnd"/>
      <w:r>
        <w:t>-pattern.x_mitre_detection</w:t>
      </w:r>
      <w:proofErr w:type="spellEnd"/>
      <w:r>
        <w:t xml:space="preserve">}. </w:t>
      </w:r>
      <w:commentRangeEnd w:id="32"/>
      <w:r>
        <w:rPr>
          <w:rStyle w:val="CommentReference"/>
          <w:sz w:val="24"/>
          <w:szCs w:val="24"/>
        </w:rPr>
        <w:commentReference w:id="32"/>
      </w:r>
    </w:p>
    <w:p w14:paraId="36F61A85" w14:textId="77777777" w:rsidR="00B37DB0" w:rsidRDefault="00B37DB0" w:rsidP="00E66358">
      <w:pPr>
        <w:pStyle w:val="BodyText"/>
      </w:pPr>
    </w:p>
    <w:p w14:paraId="1A64227B" w14:textId="77777777" w:rsidR="00B37DB0" w:rsidRDefault="00B37DB0" w:rsidP="00E66358">
      <w:pPr>
        <w:pStyle w:val="BodyText"/>
        <w:rPr>
          <w:color w:val="C9211E"/>
        </w:rPr>
      </w:pPr>
      <w:r>
        <w:t>E.3 Instruction: You are a cybersecurity expert that has been trained to give precise responses to complex cybersecurity questions. You work in a SOC protecting data for enterprise customers helping to protect their digital assets.</w:t>
      </w:r>
    </w:p>
    <w:p w14:paraId="0E8B8B13" w14:textId="77777777" w:rsidR="00B37DB0" w:rsidRDefault="00B37DB0" w:rsidP="00E66358">
      <w:pPr>
        <w:pStyle w:val="BodyText"/>
      </w:pPr>
      <w:r>
        <w:t>Question: Which ATT&amp;CK tactic does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belong to, and how does it aid active defense?</w:t>
      </w:r>
    </w:p>
    <w:p w14:paraId="64569E4E" w14:textId="1C88097B" w:rsidR="00B37DB0" w:rsidRDefault="00B37DB0" w:rsidP="00E66358">
      <w:pPr>
        <w:pStyle w:val="BodyText"/>
      </w:pPr>
      <w:r>
        <w:t>Answer: {</w:t>
      </w:r>
      <w:proofErr w:type="spellStart"/>
      <w:proofErr w:type="gramStart"/>
      <w:r>
        <w:t>ack:attack-pattern.name</w:t>
      </w:r>
      <w:proofErr w:type="spellEnd"/>
      <w:proofErr w:type="gramEnd"/>
      <w:r>
        <w:t>} is part of the {</w:t>
      </w:r>
      <w:proofErr w:type="spellStart"/>
      <w:proofErr w:type="gramStart"/>
      <w:r>
        <w:t>ack:attack-pattern.achieves.name</w:t>
      </w:r>
      <w:proofErr w:type="spellEnd"/>
      <w:proofErr w:type="gramEnd"/>
      <w:r>
        <w:t xml:space="preserve">} tactic. Understanding this helps defenders anticipate adversary goals and plan proactive defenses. </w:t>
      </w:r>
    </w:p>
    <w:p w14:paraId="6A0408C0" w14:textId="77777777" w:rsidR="00B37DB0" w:rsidRDefault="00B37DB0" w:rsidP="00E66358">
      <w:pPr>
        <w:pStyle w:val="BodyText"/>
      </w:pPr>
    </w:p>
    <w:p w14:paraId="37D0959A" w14:textId="77777777" w:rsidR="00B37DB0" w:rsidRDefault="00B37DB0" w:rsidP="00E66358">
      <w:pPr>
        <w:pStyle w:val="BodyText"/>
        <w:rPr>
          <w:color w:val="C9211E"/>
        </w:rPr>
      </w:pPr>
      <w:r>
        <w:lastRenderedPageBreak/>
        <w:t>E.4 Instruction: You are a cybersecurity expert that has been trained to give precise responses to complex cybersecurity questions. You work in a SOC protecting data for enterprise customers helping to protect their digital assets.</w:t>
      </w:r>
    </w:p>
    <w:p w14:paraId="58080558" w14:textId="77777777" w:rsidR="00B37DB0" w:rsidRDefault="00B37DB0" w:rsidP="00E66358">
      <w:pPr>
        <w:pStyle w:val="BodyText"/>
      </w:pPr>
      <w:r>
        <w:t>Question: How can SOC teams use {</w:t>
      </w:r>
      <w:proofErr w:type="spellStart"/>
      <w:proofErr w:type="gramStart"/>
      <w:r>
        <w:t>ack:attack</w:t>
      </w:r>
      <w:proofErr w:type="gramEnd"/>
      <w:r>
        <w:t>-pattern.x_mitre_data_sources</w:t>
      </w:r>
      <w:proofErr w:type="spellEnd"/>
      <w:r>
        <w:t>} to detect and engage adversaries performing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w:t>
      </w:r>
    </w:p>
    <w:p w14:paraId="15616F78" w14:textId="62E579CC" w:rsidR="00B37DB0" w:rsidRDefault="00B37DB0" w:rsidP="00E66358">
      <w:pPr>
        <w:pStyle w:val="BodyText"/>
      </w:pPr>
      <w:r>
        <w:t>Answer: SOC teams can monitor {</w:t>
      </w:r>
      <w:proofErr w:type="spellStart"/>
      <w:proofErr w:type="gramStart"/>
      <w:r>
        <w:t>ack:attack</w:t>
      </w:r>
      <w:proofErr w:type="gramEnd"/>
      <w:r>
        <w:t>-pattern.x_mitre_data_sources</w:t>
      </w:r>
      <w:proofErr w:type="spellEnd"/>
      <w:r>
        <w:t>} for behaviors linked to {</w:t>
      </w:r>
      <w:proofErr w:type="spellStart"/>
      <w:proofErr w:type="gramStart"/>
      <w:r>
        <w:t>ack:attack-pattern.name</w:t>
      </w:r>
      <w:proofErr w:type="spellEnd"/>
      <w:proofErr w:type="gramEnd"/>
      <w:r>
        <w:t>}, using detections from {</w:t>
      </w:r>
      <w:proofErr w:type="spellStart"/>
      <w:proofErr w:type="gramStart"/>
      <w:r>
        <w:rPr>
          <w:shd w:val="clear" w:color="auto" w:fill="FFFF00"/>
        </w:rPr>
        <w:t>ack:attack</w:t>
      </w:r>
      <w:proofErr w:type="gramEnd"/>
      <w:r>
        <w:rPr>
          <w:shd w:val="clear" w:color="auto" w:fill="FFFF00"/>
        </w:rPr>
        <w:t>-pattern.x_mitre_detection</w:t>
      </w:r>
      <w:proofErr w:type="spellEnd"/>
      <w:r>
        <w:t xml:space="preserve">} to engage or study attackers. </w:t>
      </w:r>
    </w:p>
    <w:p w14:paraId="55FE13FA" w14:textId="77777777" w:rsidR="00B37DB0" w:rsidRDefault="00B37DB0" w:rsidP="00E66358">
      <w:pPr>
        <w:pStyle w:val="BodyText"/>
      </w:pPr>
    </w:p>
    <w:p w14:paraId="0F513F4E" w14:textId="77777777" w:rsidR="00B37DB0" w:rsidRDefault="00B37DB0" w:rsidP="00E66358">
      <w:pPr>
        <w:pStyle w:val="BodyText"/>
      </w:pPr>
      <w:r>
        <w:t>E.5 Instruction: You are a cybersecurity expert that has been trained to give precise responses to complex cybersecurity questions. You work in a SOC protecting data for enterprise customers helping to protect their digital assets.</w:t>
      </w:r>
    </w:p>
    <w:p w14:paraId="3AF652E0" w14:textId="77777777" w:rsidR="00B37DB0" w:rsidRDefault="00B37DB0" w:rsidP="00E66358">
      <w:pPr>
        <w:pStyle w:val="BodyText"/>
        <w:rPr>
          <w:color w:val="C9211E"/>
        </w:rPr>
      </w:pPr>
      <w:r>
        <w:t>Question: Describe how defenders can mislead adversaries using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w:t>
      </w:r>
    </w:p>
    <w:p w14:paraId="16D6366A" w14:textId="77777777" w:rsidR="00B37DB0" w:rsidRDefault="00B37DB0" w:rsidP="00E66358">
      <w:pPr>
        <w:pStyle w:val="BodyText"/>
      </w:pPr>
      <w:r>
        <w:t>Answer: Defenders can mislead adversaries by introducing deceptive configurations or honeypots that mimic assets targeted by {</w:t>
      </w:r>
      <w:proofErr w:type="spellStart"/>
      <w:proofErr w:type="gramStart"/>
      <w:r>
        <w:t>ack:attack-pattern.name</w:t>
      </w:r>
      <w:proofErr w:type="spellEnd"/>
      <w:proofErr w:type="gramEnd"/>
      <w:r>
        <w:t>}, supported by detections in {</w:t>
      </w:r>
      <w:proofErr w:type="spellStart"/>
      <w:proofErr w:type="gramStart"/>
      <w:r>
        <w:t>ack:attack</w:t>
      </w:r>
      <w:proofErr w:type="gramEnd"/>
      <w:r>
        <w:t>-pattern.x_mitre_detection</w:t>
      </w:r>
      <w:proofErr w:type="spellEnd"/>
      <w:r>
        <w:t xml:space="preserve">}. </w:t>
      </w:r>
    </w:p>
    <w:p w14:paraId="14BD8E50" w14:textId="77777777" w:rsidR="00B37DB0" w:rsidRDefault="00B37DB0" w:rsidP="00E66358">
      <w:pPr>
        <w:pStyle w:val="BodyText"/>
      </w:pPr>
    </w:p>
    <w:p w14:paraId="470940EB" w14:textId="77777777" w:rsidR="00B37DB0" w:rsidRDefault="00B37DB0" w:rsidP="00E66358">
      <w:pPr>
        <w:pStyle w:val="BodyText"/>
      </w:pPr>
      <w:r>
        <w:t>E.6 Instruction: You are a cybersecurity expert that has been trained to give precise responses to complex cybersecurity questions. You work in a SOC protecting data for enterprise customers helping to protect their digital assets.</w:t>
      </w:r>
    </w:p>
    <w:p w14:paraId="490C5781" w14:textId="77777777" w:rsidR="00B37DB0" w:rsidRDefault="00B37DB0" w:rsidP="00E66358">
      <w:pPr>
        <w:pStyle w:val="BodyText"/>
        <w:rPr>
          <w:color w:val="C9211E"/>
        </w:rPr>
      </w:pPr>
      <w:r>
        <w:t>Question: Explain how the group {</w:t>
      </w:r>
      <w:proofErr w:type="spellStart"/>
      <w:proofErr w:type="gramStart"/>
      <w:r>
        <w:t>ack:intrusion-set.name</w:t>
      </w:r>
      <w:proofErr w:type="spellEnd"/>
      <w:proofErr w:type="gramEnd"/>
      <w:r>
        <w:t>} ({</w:t>
      </w:r>
      <w:proofErr w:type="spellStart"/>
      <w:proofErr w:type="gramStart"/>
      <w:r>
        <w:t>ack:intrusion-set.id</w:t>
      </w:r>
      <w:proofErr w:type="spellEnd"/>
      <w:proofErr w:type="gramEnd"/>
      <w:r>
        <w:t>}) uses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and how defenders can counter it.</w:t>
      </w:r>
    </w:p>
    <w:p w14:paraId="7985CB6C" w14:textId="77777777" w:rsidR="00B37DB0" w:rsidRDefault="00B37DB0" w:rsidP="00E66358">
      <w:pPr>
        <w:pStyle w:val="BodyText"/>
      </w:pPr>
      <w:r>
        <w:t>Answer: The group {</w:t>
      </w:r>
      <w:proofErr w:type="spellStart"/>
      <w:proofErr w:type="gramStart"/>
      <w:r>
        <w:t>ack:intrusion-set.name</w:t>
      </w:r>
      <w:proofErr w:type="spellEnd"/>
      <w:proofErr w:type="gramEnd"/>
      <w:r>
        <w:t>} employs {</w:t>
      </w:r>
      <w:proofErr w:type="spellStart"/>
      <w:proofErr w:type="gramStart"/>
      <w:r>
        <w:t>ack:attack-pattern.name</w:t>
      </w:r>
      <w:proofErr w:type="spellEnd"/>
      <w:proofErr w:type="gramEnd"/>
      <w:r>
        <w:t>} to achieve its objectives. Defenders can counter it through {</w:t>
      </w:r>
      <w:proofErr w:type="spellStart"/>
      <w:proofErr w:type="gramStart"/>
      <w:r>
        <w:t>ack:attack-pattern.mitigates.name</w:t>
      </w:r>
      <w:proofErr w:type="spellEnd"/>
      <w:proofErr w:type="gramEnd"/>
      <w:r>
        <w:t xml:space="preserve">} and targeted deception. </w:t>
      </w:r>
    </w:p>
    <w:p w14:paraId="6F6952C2" w14:textId="77777777" w:rsidR="00B37DB0" w:rsidRDefault="00B37DB0" w:rsidP="00E66358">
      <w:pPr>
        <w:pStyle w:val="BodyText"/>
      </w:pPr>
    </w:p>
    <w:p w14:paraId="3698E0A7" w14:textId="77777777" w:rsidR="00B37DB0" w:rsidRDefault="00B37DB0" w:rsidP="00E66358">
      <w:pPr>
        <w:pStyle w:val="BodyText"/>
      </w:pPr>
      <w:r>
        <w:t>M.1 Instruction: You are a cybersecurity expert that has been trained to give precise responses to complex cybersecurity questions. You work in a SOC protecting data for enterprise customers helping to protect their digital assets.</w:t>
      </w:r>
    </w:p>
    <w:p w14:paraId="21EF2A08" w14:textId="77777777" w:rsidR="00B37DB0" w:rsidRDefault="00B37DB0" w:rsidP="00E66358">
      <w:pPr>
        <w:pStyle w:val="BodyText"/>
      </w:pPr>
      <w:r>
        <w:t>Question: Explain the Technique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and how it works.</w:t>
      </w:r>
    </w:p>
    <w:p w14:paraId="6F2C33B2" w14:textId="77777777" w:rsidR="00B37DB0" w:rsidRDefault="00B37DB0" w:rsidP="00E66358">
      <w:pPr>
        <w:pStyle w:val="BodyText"/>
      </w:pPr>
      <w:r>
        <w:t>Answer: This the description of the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 {</w:t>
      </w:r>
      <w:proofErr w:type="spellStart"/>
      <w:proofErr w:type="gramStart"/>
      <w:r>
        <w:t>ack:attack</w:t>
      </w:r>
      <w:proofErr w:type="gramEnd"/>
      <w:r>
        <w:t>-</w:t>
      </w:r>
      <w:proofErr w:type="gramStart"/>
      <w:r>
        <w:t>pattern.description</w:t>
      </w:r>
      <w:proofErr w:type="spellEnd"/>
      <w:proofErr w:type="gramEnd"/>
      <w:r>
        <w:t xml:space="preserve">}. </w:t>
      </w:r>
    </w:p>
    <w:p w14:paraId="0DC815C0" w14:textId="77777777" w:rsidR="00B37DB0" w:rsidRDefault="00B37DB0" w:rsidP="00E66358">
      <w:pPr>
        <w:pStyle w:val="BodyText"/>
      </w:pPr>
    </w:p>
    <w:p w14:paraId="4FF71162" w14:textId="77777777" w:rsidR="00B37DB0" w:rsidRDefault="00B37DB0" w:rsidP="00E66358">
      <w:pPr>
        <w:pStyle w:val="BodyText"/>
      </w:pPr>
      <w:r>
        <w:t>M.2 Instruction: You are a cybersecurity expert that has been trained to give precise responses to complex cybersecurity questions. You work in a SOC protecting data for enterprise customers helping to protect their digital assets.</w:t>
      </w:r>
    </w:p>
    <w:p w14:paraId="5462C400" w14:textId="77777777" w:rsidR="00B37DB0" w:rsidRDefault="00B37DB0" w:rsidP="00E66358">
      <w:pPr>
        <w:pStyle w:val="BodyText"/>
      </w:pPr>
      <w:r>
        <w:t>Question: What are the defensive measures against {</w:t>
      </w:r>
      <w:proofErr w:type="spellStart"/>
      <w:proofErr w:type="gramStart"/>
      <w:r>
        <w:t>ack:attack-pattern.id</w:t>
      </w:r>
      <w:proofErr w:type="spellEnd"/>
      <w:proofErr w:type="gramEnd"/>
      <w:r>
        <w:t>}?</w:t>
      </w:r>
    </w:p>
    <w:p w14:paraId="6C062750" w14:textId="77777777" w:rsidR="00B37DB0" w:rsidRDefault="00B37DB0" w:rsidP="00E66358">
      <w:pPr>
        <w:pStyle w:val="BodyText"/>
      </w:pPr>
      <w:r>
        <w:lastRenderedPageBreak/>
        <w:t>Answer: The defensive measures against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are {</w:t>
      </w:r>
      <w:proofErr w:type="spellStart"/>
      <w:proofErr w:type="gramStart"/>
      <w:r>
        <w:t>ack:attack</w:t>
      </w:r>
      <w:proofErr w:type="gramEnd"/>
      <w:r>
        <w:t>-</w:t>
      </w:r>
      <w:proofErr w:type="gramStart"/>
      <w:r>
        <w:t>pattern.</w:t>
      </w:r>
      <w:r>
        <w:rPr>
          <w:shd w:val="clear" w:color="auto" w:fill="FFFF00"/>
        </w:rPr>
        <w:t>mitigatated</w:t>
      </w:r>
      <w:proofErr w:type="gramEnd"/>
      <w:r>
        <w:rPr>
          <w:shd w:val="clear" w:color="auto" w:fill="FFFF00"/>
        </w:rPr>
        <w:t>_</w:t>
      </w:r>
      <w:proofErr w:type="gramStart"/>
      <w:r>
        <w:rPr>
          <w:shd w:val="clear" w:color="auto" w:fill="FFFF00"/>
        </w:rPr>
        <w:t>by</w:t>
      </w:r>
      <w:r>
        <w:t>.description</w:t>
      </w:r>
      <w:proofErr w:type="spellEnd"/>
      <w:proofErr w:type="gramEnd"/>
      <w:r>
        <w:t xml:space="preserve">}. </w:t>
      </w:r>
    </w:p>
    <w:p w14:paraId="1ABAC883" w14:textId="77777777" w:rsidR="00B37DB0" w:rsidRDefault="00B37DB0" w:rsidP="00E66358">
      <w:pPr>
        <w:pStyle w:val="BodyText"/>
      </w:pPr>
    </w:p>
    <w:p w14:paraId="0AAAFDBE" w14:textId="77777777" w:rsidR="00B37DB0" w:rsidRDefault="00B37DB0" w:rsidP="00E66358">
      <w:pPr>
        <w:pStyle w:val="BodyText"/>
      </w:pPr>
      <w:r>
        <w:t>M.3 Instruction: You are a cybersecurity expert that has been trained to give precise responses to complex cybersecurity questions. You work in a SOC protecting data for enterprise customers helping to protect their digital assets.</w:t>
      </w:r>
    </w:p>
    <w:p w14:paraId="5CD525AF" w14:textId="77777777" w:rsidR="00B37DB0" w:rsidRDefault="00B37DB0" w:rsidP="00E66358">
      <w:pPr>
        <w:pStyle w:val="BodyText"/>
      </w:pPr>
      <w:r>
        <w:t>Question: Which threat actors commonly use technique (attack-</w:t>
      </w:r>
      <w:proofErr w:type="gramStart"/>
      <w:r>
        <w:t>pattern){</w:t>
      </w:r>
      <w:proofErr w:type="spellStart"/>
      <w:r>
        <w:t>ack:intrusion-set.uses.name</w:t>
      </w:r>
      <w:proofErr w:type="spellEnd"/>
      <w:proofErr w:type="gramEnd"/>
      <w:r>
        <w:t>} ({</w:t>
      </w:r>
      <w:proofErr w:type="spellStart"/>
      <w:proofErr w:type="gramStart"/>
      <w:r>
        <w:t>ack:intrusion-set.uses.id</w:t>
      </w:r>
      <w:proofErr w:type="spellEnd"/>
      <w:proofErr w:type="gramEnd"/>
      <w:r>
        <w:t>})?</w:t>
      </w:r>
    </w:p>
    <w:p w14:paraId="7813853C" w14:textId="77777777" w:rsidR="00B37DB0" w:rsidRDefault="00B37DB0" w:rsidP="00E66358">
      <w:pPr>
        <w:pStyle w:val="BodyText"/>
      </w:pPr>
      <w:r>
        <w:t>Answer: Threat actors such as {</w:t>
      </w:r>
      <w:proofErr w:type="spellStart"/>
      <w:proofErr w:type="gramStart"/>
      <w:r>
        <w:t>ack:intrusion-set.name</w:t>
      </w:r>
      <w:proofErr w:type="spellEnd"/>
      <w:proofErr w:type="gramEnd"/>
      <w:r>
        <w:t>} are known to use technique {</w:t>
      </w:r>
      <w:proofErr w:type="spellStart"/>
      <w:proofErr w:type="gramStart"/>
      <w:r>
        <w:t>ack:intrusion-set.uses.name</w:t>
      </w:r>
      <w:proofErr w:type="spellEnd"/>
      <w:proofErr w:type="gramEnd"/>
      <w:r>
        <w:t>} ({</w:t>
      </w:r>
      <w:proofErr w:type="spellStart"/>
      <w:proofErr w:type="gramStart"/>
      <w:r>
        <w:t>ack:intrusion-set.uses.id</w:t>
      </w:r>
      <w:proofErr w:type="spellEnd"/>
      <w:proofErr w:type="gramEnd"/>
      <w:r>
        <w:t xml:space="preserve">}) in their campaigns. </w:t>
      </w:r>
    </w:p>
    <w:p w14:paraId="1FEB46C2" w14:textId="77777777" w:rsidR="00B37DB0" w:rsidRDefault="00B37DB0" w:rsidP="00E66358">
      <w:pPr>
        <w:pStyle w:val="BodyText"/>
      </w:pPr>
    </w:p>
    <w:p w14:paraId="200652FA" w14:textId="77777777" w:rsidR="00B37DB0" w:rsidRDefault="00B37DB0" w:rsidP="00E66358">
      <w:pPr>
        <w:pStyle w:val="BodyText"/>
      </w:pPr>
      <w:r>
        <w:t>M.4 Instruction: You are a cybersecurity expert that has been trained to give precise responses to complex cybersecurity questions. You work in a SOC protecting data for enterprise customers helping to protect their digital assets.</w:t>
      </w:r>
    </w:p>
    <w:p w14:paraId="2DA9F3C6" w14:textId="77777777" w:rsidR="00B37DB0" w:rsidRDefault="00B37DB0" w:rsidP="00E66358">
      <w:pPr>
        <w:pStyle w:val="BodyText"/>
      </w:pPr>
      <w:r>
        <w:t xml:space="preserve">Question: What </w:t>
      </w:r>
      <w:proofErr w:type="spellStart"/>
      <w:r>
        <w:t>subtechniques</w:t>
      </w:r>
      <w:proofErr w:type="spellEnd"/>
      <w:r>
        <w:t xml:space="preserve"> fall under {</w:t>
      </w:r>
      <w:proofErr w:type="spellStart"/>
      <w:proofErr w:type="gramStart"/>
      <w:r>
        <w:t>ack:attack-pattern.id</w:t>
      </w:r>
      <w:proofErr w:type="spellEnd"/>
      <w:proofErr w:type="gramEnd"/>
      <w:r>
        <w:t>}?</w:t>
      </w:r>
    </w:p>
    <w:p w14:paraId="6668934F" w14:textId="33C82B25" w:rsidR="00B37DB0" w:rsidRDefault="00B37DB0" w:rsidP="00E66358">
      <w:pPr>
        <w:pStyle w:val="BodyText"/>
      </w:pPr>
      <w:r>
        <w:t xml:space="preserve">Answer: </w:t>
      </w:r>
      <w:proofErr w:type="spellStart"/>
      <w:r>
        <w:t>Subtechniques</w:t>
      </w:r>
      <w:proofErr w:type="spellEnd"/>
      <w:r>
        <w:t xml:space="preserve"> of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include {</w:t>
      </w:r>
      <w:proofErr w:type="spellStart"/>
      <w:proofErr w:type="gramStart"/>
      <w:r>
        <w:t>ack:attack-pattern.subtechnique-of.name</w:t>
      </w:r>
      <w:proofErr w:type="spellEnd"/>
      <w:proofErr w:type="gramEnd"/>
      <w:r>
        <w:t xml:space="preserve">}. </w:t>
      </w:r>
    </w:p>
    <w:p w14:paraId="54E82FAA" w14:textId="77777777" w:rsidR="00B37DB0" w:rsidRDefault="00B37DB0" w:rsidP="00E66358">
      <w:pPr>
        <w:pStyle w:val="BodyText"/>
      </w:pPr>
    </w:p>
    <w:p w14:paraId="6A797129" w14:textId="77777777" w:rsidR="00B37DB0" w:rsidRDefault="00B37DB0" w:rsidP="00E66358">
      <w:pPr>
        <w:pStyle w:val="BodyText"/>
      </w:pPr>
      <w:r>
        <w:t>M.5 Instruction: You are a cybersecurity expert that has been trained to give precise responses to complex cybersecurity questions. You work in a SOC protecting data for enterprise customers helping to protect their digital assets.</w:t>
      </w:r>
    </w:p>
    <w:p w14:paraId="4FF71B05" w14:textId="77777777" w:rsidR="00B37DB0" w:rsidRDefault="00B37DB0" w:rsidP="00E66358">
      <w:pPr>
        <w:pStyle w:val="BodyText"/>
      </w:pPr>
      <w:r>
        <w:t>Question: How can {</w:t>
      </w:r>
      <w:proofErr w:type="spellStart"/>
      <w:proofErr w:type="gramStart"/>
      <w:r>
        <w:t>ack:attack-pattern.id</w:t>
      </w:r>
      <w:proofErr w:type="spellEnd"/>
      <w:proofErr w:type="gramEnd"/>
      <w:r>
        <w:t>} be detected in network traffic?</w:t>
      </w:r>
    </w:p>
    <w:p w14:paraId="55D46296" w14:textId="77777777" w:rsidR="00B37DB0" w:rsidRDefault="00B37DB0" w:rsidP="00E66358">
      <w:pPr>
        <w:pStyle w:val="BodyText"/>
      </w:pPr>
      <w:r>
        <w:t>Answer: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can be detected in network traffic by monitoring {</w:t>
      </w:r>
      <w:proofErr w:type="spellStart"/>
      <w:proofErr w:type="gramStart"/>
      <w:r>
        <w:t>ack:attack</w:t>
      </w:r>
      <w:proofErr w:type="gramEnd"/>
      <w:r>
        <w:t>-pattern.x_mitre_data_sources</w:t>
      </w:r>
      <w:proofErr w:type="spellEnd"/>
      <w:r>
        <w:t xml:space="preserve">}. </w:t>
      </w:r>
    </w:p>
    <w:p w14:paraId="03EF3FA4" w14:textId="77777777" w:rsidR="00B37DB0" w:rsidRDefault="00B37DB0" w:rsidP="00E66358">
      <w:pPr>
        <w:pStyle w:val="BodyText"/>
      </w:pPr>
    </w:p>
    <w:p w14:paraId="0C692676" w14:textId="77777777" w:rsidR="00B37DB0" w:rsidRDefault="00B37DB0" w:rsidP="00E66358">
      <w:pPr>
        <w:pStyle w:val="BodyText"/>
      </w:pPr>
      <w:r>
        <w:t>M.6 Instruction: You are a cybersecurity expert that has been trained to give precise responses to complex cybersecurity questions. You work in a SOC protecting data for enterprise customers helping to protect their digital assets.</w:t>
      </w:r>
    </w:p>
    <w:p w14:paraId="38F532F7" w14:textId="77777777" w:rsidR="00B37DB0" w:rsidRDefault="00B37DB0" w:rsidP="00E66358">
      <w:pPr>
        <w:pStyle w:val="BodyText"/>
      </w:pPr>
      <w:r>
        <w:t>Question: Which platforms are affected by {</w:t>
      </w:r>
      <w:proofErr w:type="spellStart"/>
      <w:proofErr w:type="gramStart"/>
      <w:r>
        <w:t>ack:attack-pattern.id</w:t>
      </w:r>
      <w:proofErr w:type="spellEnd"/>
      <w:proofErr w:type="gramEnd"/>
      <w:r>
        <w:t>}?</w:t>
      </w:r>
    </w:p>
    <w:p w14:paraId="31B10D1E" w14:textId="77777777" w:rsidR="00B37DB0" w:rsidRDefault="00B37DB0" w:rsidP="00E66358">
      <w:pPr>
        <w:pStyle w:val="BodyText"/>
      </w:pPr>
      <w:r>
        <w:t>Answer: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is applicable to {</w:t>
      </w:r>
      <w:proofErr w:type="spellStart"/>
      <w:proofErr w:type="gramStart"/>
      <w:r>
        <w:t>ack:attack</w:t>
      </w:r>
      <w:proofErr w:type="gramEnd"/>
      <w:r>
        <w:t>-pattern.x_mitre_platforms</w:t>
      </w:r>
      <w:proofErr w:type="spellEnd"/>
      <w:r>
        <w:t xml:space="preserve">} environments. </w:t>
      </w:r>
    </w:p>
    <w:p w14:paraId="6CB2E46A" w14:textId="77777777" w:rsidR="00B37DB0" w:rsidRDefault="00B37DB0" w:rsidP="00E66358">
      <w:pPr>
        <w:pStyle w:val="BodyText"/>
      </w:pPr>
    </w:p>
    <w:p w14:paraId="25F1A089" w14:textId="77777777" w:rsidR="00B37DB0" w:rsidRDefault="00B37DB0" w:rsidP="00E66358">
      <w:pPr>
        <w:pStyle w:val="BodyText"/>
      </w:pPr>
      <w:r>
        <w:t>M.7 Instruction: You are a cybersecurity expert that has been trained to give precise responses to complex cybersecurity questions. You work in a SOC protecting data for enterprise customers helping to protect their digital assets.</w:t>
      </w:r>
    </w:p>
    <w:p w14:paraId="41A85C25" w14:textId="77777777" w:rsidR="00B37DB0" w:rsidRDefault="00B37DB0" w:rsidP="00E66358">
      <w:pPr>
        <w:pStyle w:val="BodyText"/>
      </w:pPr>
      <w:r>
        <w:t>Question: Which tactic does {</w:t>
      </w:r>
      <w:proofErr w:type="spellStart"/>
      <w:proofErr w:type="gramStart"/>
      <w:r>
        <w:t>ack:attack-pattern.id</w:t>
      </w:r>
      <w:proofErr w:type="spellEnd"/>
      <w:proofErr w:type="gramEnd"/>
      <w:r>
        <w:t>} support?</w:t>
      </w:r>
    </w:p>
    <w:p w14:paraId="72E3D001" w14:textId="77777777" w:rsidR="00B37DB0" w:rsidRDefault="00B37DB0" w:rsidP="00E66358">
      <w:pPr>
        <w:pStyle w:val="BodyText"/>
      </w:pPr>
      <w:r>
        <w:lastRenderedPageBreak/>
        <w:t>Answer: {</w:t>
      </w:r>
      <w:proofErr w:type="spellStart"/>
      <w:proofErr w:type="gramStart"/>
      <w:r>
        <w:t>ack:attack-pattern.name</w:t>
      </w:r>
      <w:proofErr w:type="spellEnd"/>
      <w:proofErr w:type="gramEnd"/>
      <w:r>
        <w:t>} ({</w:t>
      </w:r>
      <w:proofErr w:type="spellStart"/>
      <w:proofErr w:type="gramStart"/>
      <w:r>
        <w:t>ack:attack-pattern.id</w:t>
      </w:r>
      <w:proofErr w:type="spellEnd"/>
      <w:proofErr w:type="gramEnd"/>
      <w:r>
        <w:t>}) supports the {</w:t>
      </w:r>
      <w:proofErr w:type="spellStart"/>
      <w:proofErr w:type="gramStart"/>
      <w:r>
        <w:t>ack:attack-pattern.achieves.name</w:t>
      </w:r>
      <w:proofErr w:type="spellEnd"/>
      <w:proofErr w:type="gramEnd"/>
      <w:r>
        <w:t>} tactic, which focuses on {</w:t>
      </w:r>
      <w:proofErr w:type="spellStart"/>
      <w:proofErr w:type="gramStart"/>
      <w:r>
        <w:t>ack:attack</w:t>
      </w:r>
      <w:proofErr w:type="gramEnd"/>
      <w:r>
        <w:t>-</w:t>
      </w:r>
      <w:proofErr w:type="gramStart"/>
      <w:r>
        <w:t>pattern.achieves</w:t>
      </w:r>
      <w:proofErr w:type="gramEnd"/>
      <w:r>
        <w:t>.description</w:t>
      </w:r>
      <w:proofErr w:type="spellEnd"/>
      <w:r>
        <w:t xml:space="preserve">}. </w:t>
      </w:r>
    </w:p>
    <w:p w14:paraId="28AFAB07" w14:textId="77777777" w:rsidR="00B37DB0" w:rsidRDefault="00B37DB0" w:rsidP="00E66358">
      <w:pPr>
        <w:pStyle w:val="BodyText"/>
      </w:pPr>
    </w:p>
    <w:p w14:paraId="7640FE56" w14:textId="3F4D48C4" w:rsidR="007C60CF" w:rsidRDefault="007C60CF">
      <w:pPr>
        <w:jc w:val="left"/>
      </w:pPr>
      <w:r>
        <w:br w:type="page"/>
      </w:r>
    </w:p>
    <w:p w14:paraId="057286FA" w14:textId="77777777" w:rsidR="00944316" w:rsidRDefault="00944316" w:rsidP="000060A4">
      <w:pPr>
        <w:pStyle w:val="Heading2"/>
      </w:pPr>
      <w:bookmarkStart w:id="33" w:name="_Toc221424812"/>
      <w:r>
        <w:lastRenderedPageBreak/>
        <w:t>Appendix A: Dataset Descriptions</w:t>
      </w:r>
    </w:p>
    <w:p w14:paraId="444CB579" w14:textId="77777777" w:rsidR="00944316" w:rsidRDefault="00944316" w:rsidP="00944316">
      <w:r>
        <w:t>Each of the datasets is described below.</w:t>
      </w:r>
    </w:p>
    <w:p w14:paraId="4DDAB155" w14:textId="77777777" w:rsidR="00944316" w:rsidRDefault="00944316" w:rsidP="00944316"/>
    <w:p w14:paraId="59D1E391" w14:textId="77777777" w:rsidR="00944316" w:rsidRPr="00087C47" w:rsidRDefault="00944316" w:rsidP="00944316">
      <w:pPr>
        <w:pStyle w:val="Heading3"/>
      </w:pPr>
      <w:r w:rsidRPr="00087C47">
        <w:t>MITRE ATT&amp;CK</w:t>
      </w:r>
    </w:p>
    <w:p w14:paraId="64141BC6" w14:textId="77777777" w:rsidR="00944316" w:rsidRDefault="00944316" w:rsidP="00944316">
      <w:pPr>
        <w:jc w:val="left"/>
        <w:rPr>
          <w:b/>
          <w:bCs/>
        </w:rPr>
      </w:pPr>
      <w:r w:rsidRPr="00087C47">
        <w:rPr>
          <w:b/>
          <w:bCs/>
        </w:rPr>
        <w:t>Source:</w:t>
      </w:r>
      <w:r>
        <w:t xml:space="preserve"> </w:t>
      </w:r>
      <w:r w:rsidRPr="00087C47">
        <w:t>MITRE</w:t>
      </w:r>
      <w:r w:rsidRPr="00087C47">
        <w:br/>
      </w:r>
    </w:p>
    <w:p w14:paraId="727A5C8F" w14:textId="77777777" w:rsidR="00944316" w:rsidRPr="00087C47" w:rsidRDefault="00944316" w:rsidP="00944316">
      <w:pPr>
        <w:jc w:val="left"/>
      </w:pPr>
      <w:r w:rsidRPr="00087C47">
        <w:rPr>
          <w:b/>
          <w:bCs/>
        </w:rPr>
        <w:t>Type:</w:t>
      </w:r>
      <w:r w:rsidRPr="00087C47">
        <w:t xml:space="preserve"> Adversary behavior / TTP knowledge base</w:t>
      </w:r>
    </w:p>
    <w:p w14:paraId="5B3DCDC9" w14:textId="77777777" w:rsidR="00944316" w:rsidRDefault="00944316" w:rsidP="00944316">
      <w:pPr>
        <w:rPr>
          <w:b/>
          <w:bCs/>
        </w:rPr>
      </w:pPr>
    </w:p>
    <w:p w14:paraId="6D0C912D" w14:textId="77777777" w:rsidR="00944316" w:rsidRPr="00087C47" w:rsidRDefault="00944316" w:rsidP="00944316">
      <w:pPr>
        <w:rPr>
          <w:b/>
          <w:bCs/>
        </w:rPr>
      </w:pPr>
      <w:r w:rsidRPr="00087C47">
        <w:rPr>
          <w:b/>
          <w:bCs/>
        </w:rPr>
        <w:t>What it includes</w:t>
      </w:r>
    </w:p>
    <w:p w14:paraId="162A608A" w14:textId="77777777" w:rsidR="00944316" w:rsidRPr="00087C47" w:rsidRDefault="00944316" w:rsidP="00944316">
      <w:pPr>
        <w:numPr>
          <w:ilvl w:val="0"/>
          <w:numId w:val="18"/>
        </w:numPr>
      </w:pPr>
      <w:r w:rsidRPr="00087C47">
        <w:rPr>
          <w:b/>
          <w:bCs/>
        </w:rPr>
        <w:t>Tactics</w:t>
      </w:r>
      <w:r w:rsidRPr="00087C47">
        <w:t xml:space="preserve"> (the </w:t>
      </w:r>
      <w:r w:rsidRPr="00087C47">
        <w:rPr>
          <w:i/>
          <w:iCs/>
        </w:rPr>
        <w:t>why</w:t>
      </w:r>
      <w:r w:rsidRPr="00087C47">
        <w:t>): Initial Access, Persistence, Lateral Movement, Exfiltration, etc.</w:t>
      </w:r>
    </w:p>
    <w:p w14:paraId="72C644E7" w14:textId="77777777" w:rsidR="00944316" w:rsidRPr="00087C47" w:rsidRDefault="00944316" w:rsidP="00944316">
      <w:pPr>
        <w:numPr>
          <w:ilvl w:val="0"/>
          <w:numId w:val="18"/>
        </w:numPr>
      </w:pPr>
      <w:r w:rsidRPr="00087C47">
        <w:rPr>
          <w:b/>
          <w:bCs/>
        </w:rPr>
        <w:t>Techniques &amp; Sub-Techniques</w:t>
      </w:r>
      <w:r w:rsidRPr="00087C47">
        <w:t xml:space="preserve"> (the </w:t>
      </w:r>
      <w:r w:rsidRPr="00087C47">
        <w:rPr>
          <w:i/>
          <w:iCs/>
        </w:rPr>
        <w:t>how</w:t>
      </w:r>
      <w:r w:rsidRPr="00087C47">
        <w:t>): e.g., T1059 Command and Scripting Interpreter</w:t>
      </w:r>
    </w:p>
    <w:p w14:paraId="3B4E49A7" w14:textId="77777777" w:rsidR="00944316" w:rsidRPr="00087C47" w:rsidRDefault="00944316" w:rsidP="00944316">
      <w:pPr>
        <w:numPr>
          <w:ilvl w:val="0"/>
          <w:numId w:val="18"/>
        </w:numPr>
      </w:pPr>
      <w:r w:rsidRPr="00087C47">
        <w:rPr>
          <w:b/>
          <w:bCs/>
        </w:rPr>
        <w:t>Platforms</w:t>
      </w:r>
      <w:r w:rsidRPr="00087C47">
        <w:t>: Windows, Linux, macOS, Cloud, Mobile, ICS</w:t>
      </w:r>
    </w:p>
    <w:p w14:paraId="456C6F8C" w14:textId="77777777" w:rsidR="00944316" w:rsidRPr="00087C47" w:rsidRDefault="00944316" w:rsidP="00944316">
      <w:pPr>
        <w:numPr>
          <w:ilvl w:val="0"/>
          <w:numId w:val="18"/>
        </w:numPr>
      </w:pPr>
      <w:r w:rsidRPr="00087C47">
        <w:rPr>
          <w:b/>
          <w:bCs/>
        </w:rPr>
        <w:t>Procedure examples</w:t>
      </w:r>
      <w:r w:rsidRPr="00087C47">
        <w:t xml:space="preserve"> (real-world observations)</w:t>
      </w:r>
    </w:p>
    <w:p w14:paraId="6C002C91" w14:textId="77777777" w:rsidR="00944316" w:rsidRPr="00087C47" w:rsidRDefault="00944316" w:rsidP="00944316">
      <w:pPr>
        <w:numPr>
          <w:ilvl w:val="0"/>
          <w:numId w:val="18"/>
        </w:numPr>
      </w:pPr>
      <w:r w:rsidRPr="00087C47">
        <w:rPr>
          <w:b/>
          <w:bCs/>
        </w:rPr>
        <w:t>Threat actor and malware mappings</w:t>
      </w:r>
    </w:p>
    <w:p w14:paraId="5DBAA74B" w14:textId="77777777" w:rsidR="00944316" w:rsidRPr="00087C47" w:rsidRDefault="00944316" w:rsidP="00944316">
      <w:pPr>
        <w:numPr>
          <w:ilvl w:val="0"/>
          <w:numId w:val="18"/>
        </w:numPr>
      </w:pPr>
      <w:r w:rsidRPr="00087C47">
        <w:rPr>
          <w:b/>
          <w:bCs/>
        </w:rPr>
        <w:t>Detection guidance &amp; mitigations</w:t>
      </w:r>
    </w:p>
    <w:p w14:paraId="5CB0C262" w14:textId="77777777" w:rsidR="00944316" w:rsidRDefault="00944316" w:rsidP="00944316">
      <w:pPr>
        <w:rPr>
          <w:b/>
          <w:bCs/>
        </w:rPr>
      </w:pPr>
    </w:p>
    <w:p w14:paraId="041E1727" w14:textId="77777777" w:rsidR="00944316" w:rsidRPr="00087C47" w:rsidRDefault="00944316" w:rsidP="00944316">
      <w:pPr>
        <w:rPr>
          <w:b/>
          <w:bCs/>
        </w:rPr>
      </w:pPr>
      <w:r w:rsidRPr="00087C47">
        <w:rPr>
          <w:b/>
          <w:bCs/>
        </w:rPr>
        <w:t>How SecOps uses it</w:t>
      </w:r>
    </w:p>
    <w:p w14:paraId="116AD5B7" w14:textId="77777777" w:rsidR="00944316" w:rsidRPr="00087C47" w:rsidRDefault="00944316" w:rsidP="00944316">
      <w:pPr>
        <w:numPr>
          <w:ilvl w:val="0"/>
          <w:numId w:val="19"/>
        </w:numPr>
      </w:pPr>
      <w:r w:rsidRPr="00087C47">
        <w:t xml:space="preserve">Backbone for </w:t>
      </w:r>
      <w:r w:rsidRPr="00087C47">
        <w:rPr>
          <w:b/>
          <w:bCs/>
        </w:rPr>
        <w:t>threat modeling</w:t>
      </w:r>
      <w:r w:rsidRPr="00087C47">
        <w:t xml:space="preserve"> and </w:t>
      </w:r>
      <w:r w:rsidRPr="00087C47">
        <w:rPr>
          <w:b/>
          <w:bCs/>
        </w:rPr>
        <w:t>attack path analysis</w:t>
      </w:r>
    </w:p>
    <w:p w14:paraId="4A9576D7" w14:textId="77777777" w:rsidR="00944316" w:rsidRPr="00087C47" w:rsidRDefault="00944316" w:rsidP="00944316">
      <w:pPr>
        <w:numPr>
          <w:ilvl w:val="0"/>
          <w:numId w:val="19"/>
        </w:numPr>
      </w:pPr>
      <w:r w:rsidRPr="00087C47">
        <w:t xml:space="preserve">Normalization layer for </w:t>
      </w:r>
      <w:r w:rsidRPr="00087C47">
        <w:rPr>
          <w:b/>
          <w:bCs/>
        </w:rPr>
        <w:t>SIEM / XDR alerts</w:t>
      </w:r>
    </w:p>
    <w:p w14:paraId="62FCFA22" w14:textId="77777777" w:rsidR="00944316" w:rsidRPr="00087C47" w:rsidRDefault="00944316" w:rsidP="00944316">
      <w:pPr>
        <w:numPr>
          <w:ilvl w:val="0"/>
          <w:numId w:val="19"/>
        </w:numPr>
      </w:pPr>
      <w:r w:rsidRPr="00087C47">
        <w:t>Detection engineering (“What telemetry do we need to see T1059?”)</w:t>
      </w:r>
    </w:p>
    <w:p w14:paraId="1E14D700" w14:textId="77777777" w:rsidR="00944316" w:rsidRPr="00087C47" w:rsidRDefault="00944316" w:rsidP="00944316">
      <w:pPr>
        <w:numPr>
          <w:ilvl w:val="0"/>
          <w:numId w:val="19"/>
        </w:numPr>
      </w:pPr>
      <w:r w:rsidRPr="00087C47">
        <w:t xml:space="preserve">Purple team exercises and </w:t>
      </w:r>
      <w:r w:rsidRPr="00087C47">
        <w:rPr>
          <w:b/>
          <w:bCs/>
        </w:rPr>
        <w:t>coverage gap analysis</w:t>
      </w:r>
    </w:p>
    <w:p w14:paraId="2088DD04" w14:textId="77777777" w:rsidR="00944316" w:rsidRPr="00087C47" w:rsidRDefault="00944316" w:rsidP="00944316">
      <w:pPr>
        <w:numPr>
          <w:ilvl w:val="0"/>
          <w:numId w:val="19"/>
        </w:numPr>
      </w:pPr>
      <w:r w:rsidRPr="00087C47">
        <w:t xml:space="preserve">Increasingly: </w:t>
      </w:r>
      <w:r w:rsidRPr="00087C47">
        <w:rPr>
          <w:b/>
          <w:bCs/>
        </w:rPr>
        <w:t>LLM grounding taxonomy</w:t>
      </w:r>
      <w:r w:rsidRPr="00087C47">
        <w:t xml:space="preserve"> for CTI reasoning</w:t>
      </w:r>
    </w:p>
    <w:p w14:paraId="3D9396E7" w14:textId="77777777" w:rsidR="00944316" w:rsidRDefault="00944316" w:rsidP="00944316"/>
    <w:p w14:paraId="6210FB73" w14:textId="77777777" w:rsidR="00944316" w:rsidRPr="00087C47" w:rsidRDefault="00944316" w:rsidP="00944316">
      <w:r w:rsidRPr="00087C47">
        <w:t xml:space="preserve">ATT&amp;CK is </w:t>
      </w:r>
      <w:r w:rsidRPr="00087C47">
        <w:rPr>
          <w:i/>
          <w:iCs/>
        </w:rPr>
        <w:t>behavioral truth</w:t>
      </w:r>
      <w:r w:rsidRPr="00087C47">
        <w:t>, not vulnerabilities.</w:t>
      </w:r>
    </w:p>
    <w:p w14:paraId="408B5B52" w14:textId="77777777" w:rsidR="00944316" w:rsidRDefault="00944316" w:rsidP="00944316"/>
    <w:p w14:paraId="3D3B2BE3" w14:textId="77777777" w:rsidR="00944316" w:rsidRPr="00087C47" w:rsidRDefault="00944316" w:rsidP="00944316">
      <w:pPr>
        <w:pStyle w:val="Heading3"/>
      </w:pPr>
      <w:r w:rsidRPr="00087C47">
        <w:t>CVE (Common Vulnerabilities and Exposures)</w:t>
      </w:r>
    </w:p>
    <w:p w14:paraId="220F67CD" w14:textId="77777777" w:rsidR="00944316" w:rsidRDefault="00944316" w:rsidP="00944316">
      <w:pPr>
        <w:jc w:val="left"/>
      </w:pPr>
      <w:r w:rsidRPr="00087C47">
        <w:rPr>
          <w:b/>
          <w:bCs/>
        </w:rPr>
        <w:t>Source:</w:t>
      </w:r>
      <w:r w:rsidRPr="00087C47">
        <w:t xml:space="preserve"> MITRE (funded by DHS/CISA)</w:t>
      </w:r>
    </w:p>
    <w:p w14:paraId="440DF020" w14:textId="77777777" w:rsidR="00944316" w:rsidRPr="00087C47" w:rsidRDefault="00944316" w:rsidP="00944316">
      <w:pPr>
        <w:jc w:val="left"/>
      </w:pPr>
      <w:r w:rsidRPr="00087C47">
        <w:br/>
      </w:r>
      <w:r w:rsidRPr="00087C47">
        <w:rPr>
          <w:b/>
          <w:bCs/>
        </w:rPr>
        <w:t>Type:</w:t>
      </w:r>
      <w:r w:rsidRPr="00087C47">
        <w:t xml:space="preserve"> Vulnerability identifier registry</w:t>
      </w:r>
    </w:p>
    <w:p w14:paraId="65C1CE7E" w14:textId="77777777" w:rsidR="00944316" w:rsidRDefault="00944316" w:rsidP="00944316">
      <w:pPr>
        <w:rPr>
          <w:b/>
          <w:bCs/>
        </w:rPr>
      </w:pPr>
    </w:p>
    <w:p w14:paraId="571BB3EE" w14:textId="77777777" w:rsidR="00944316" w:rsidRPr="00087C47" w:rsidRDefault="00944316" w:rsidP="00944316">
      <w:pPr>
        <w:rPr>
          <w:b/>
          <w:bCs/>
        </w:rPr>
      </w:pPr>
      <w:r w:rsidRPr="00087C47">
        <w:rPr>
          <w:b/>
          <w:bCs/>
        </w:rPr>
        <w:t>What it includes</w:t>
      </w:r>
    </w:p>
    <w:p w14:paraId="5CD28A79" w14:textId="77777777" w:rsidR="00944316" w:rsidRPr="00087C47" w:rsidRDefault="00944316" w:rsidP="00944316">
      <w:pPr>
        <w:numPr>
          <w:ilvl w:val="0"/>
          <w:numId w:val="20"/>
        </w:numPr>
      </w:pPr>
      <w:r w:rsidRPr="00087C47">
        <w:t>Unique CVE IDs (e.g., CVE-2024-3094)</w:t>
      </w:r>
    </w:p>
    <w:p w14:paraId="14173C12" w14:textId="77777777" w:rsidR="00944316" w:rsidRPr="00087C47" w:rsidRDefault="00944316" w:rsidP="00944316">
      <w:pPr>
        <w:numPr>
          <w:ilvl w:val="0"/>
          <w:numId w:val="20"/>
        </w:numPr>
      </w:pPr>
      <w:r w:rsidRPr="00087C47">
        <w:t>Short textual descriptions</w:t>
      </w:r>
    </w:p>
    <w:p w14:paraId="5A683888" w14:textId="77777777" w:rsidR="00944316" w:rsidRPr="00087C47" w:rsidRDefault="00944316" w:rsidP="00944316">
      <w:pPr>
        <w:numPr>
          <w:ilvl w:val="0"/>
          <w:numId w:val="20"/>
        </w:numPr>
      </w:pPr>
      <w:r w:rsidRPr="00087C47">
        <w:t>References to advisories, patches, exploits</w:t>
      </w:r>
    </w:p>
    <w:p w14:paraId="6B4DA9DF" w14:textId="77777777" w:rsidR="00944316" w:rsidRPr="00087C47" w:rsidRDefault="00944316" w:rsidP="00944316">
      <w:pPr>
        <w:numPr>
          <w:ilvl w:val="0"/>
          <w:numId w:val="20"/>
        </w:numPr>
      </w:pPr>
      <w:r w:rsidRPr="00087C47">
        <w:t>Linked to scoring systems (CVSS)</w:t>
      </w:r>
    </w:p>
    <w:p w14:paraId="1D7AC281" w14:textId="77777777" w:rsidR="00944316" w:rsidRDefault="00944316" w:rsidP="00944316">
      <w:pPr>
        <w:rPr>
          <w:b/>
          <w:bCs/>
        </w:rPr>
      </w:pPr>
    </w:p>
    <w:p w14:paraId="09849753" w14:textId="77777777" w:rsidR="00944316" w:rsidRPr="00087C47" w:rsidRDefault="00944316" w:rsidP="00944316">
      <w:pPr>
        <w:rPr>
          <w:b/>
          <w:bCs/>
        </w:rPr>
      </w:pPr>
      <w:r w:rsidRPr="00087C47">
        <w:rPr>
          <w:b/>
          <w:bCs/>
        </w:rPr>
        <w:t>How SecOps uses it</w:t>
      </w:r>
    </w:p>
    <w:p w14:paraId="3EADF111" w14:textId="77777777" w:rsidR="00944316" w:rsidRPr="00087C47" w:rsidRDefault="00944316" w:rsidP="00944316">
      <w:pPr>
        <w:numPr>
          <w:ilvl w:val="0"/>
          <w:numId w:val="21"/>
        </w:numPr>
      </w:pPr>
      <w:r w:rsidRPr="00087C47">
        <w:rPr>
          <w:b/>
          <w:bCs/>
        </w:rPr>
        <w:t>Vulnerability tracking</w:t>
      </w:r>
      <w:r w:rsidRPr="00087C47">
        <w:t xml:space="preserve"> across assets</w:t>
      </w:r>
    </w:p>
    <w:p w14:paraId="3205EF92" w14:textId="77777777" w:rsidR="00944316" w:rsidRPr="00087C47" w:rsidRDefault="00944316" w:rsidP="00944316">
      <w:pPr>
        <w:numPr>
          <w:ilvl w:val="0"/>
          <w:numId w:val="21"/>
        </w:numPr>
      </w:pPr>
      <w:r w:rsidRPr="00087C47">
        <w:t>Scanner output normalization (Nessus, Qualys, etc.)</w:t>
      </w:r>
    </w:p>
    <w:p w14:paraId="28C47813" w14:textId="77777777" w:rsidR="00944316" w:rsidRPr="00087C47" w:rsidRDefault="00944316" w:rsidP="00944316">
      <w:pPr>
        <w:numPr>
          <w:ilvl w:val="0"/>
          <w:numId w:val="21"/>
        </w:numPr>
      </w:pPr>
      <w:r w:rsidRPr="00087C47">
        <w:t xml:space="preserve">Linking </w:t>
      </w:r>
      <w:r w:rsidRPr="00087C47">
        <w:rPr>
          <w:b/>
          <w:bCs/>
        </w:rPr>
        <w:t>asset → vulnerability → exploitability</w:t>
      </w:r>
    </w:p>
    <w:p w14:paraId="143F480C" w14:textId="77777777" w:rsidR="00944316" w:rsidRPr="00087C47" w:rsidRDefault="00944316" w:rsidP="00944316">
      <w:pPr>
        <w:numPr>
          <w:ilvl w:val="0"/>
          <w:numId w:val="21"/>
        </w:numPr>
      </w:pPr>
      <w:r w:rsidRPr="00087C47">
        <w:t>Compliance evidence (patch management)</w:t>
      </w:r>
    </w:p>
    <w:p w14:paraId="5ABBB15A" w14:textId="77777777" w:rsidR="00944316" w:rsidRDefault="00944316" w:rsidP="00944316"/>
    <w:p w14:paraId="6D8F9DFD" w14:textId="77777777" w:rsidR="00944316" w:rsidRPr="00087C47" w:rsidRDefault="00944316" w:rsidP="00944316">
      <w:r w:rsidRPr="00087C47">
        <w:t xml:space="preserve">CVE answers </w:t>
      </w:r>
      <w:r w:rsidRPr="00087C47">
        <w:rPr>
          <w:i/>
          <w:iCs/>
        </w:rPr>
        <w:t>“what is broken”</w:t>
      </w:r>
      <w:r w:rsidRPr="00087C47">
        <w:t xml:space="preserve">, not </w:t>
      </w:r>
      <w:r w:rsidRPr="00087C47">
        <w:rPr>
          <w:i/>
          <w:iCs/>
        </w:rPr>
        <w:t>“how it’s attacked”</w:t>
      </w:r>
      <w:r w:rsidRPr="00087C47">
        <w:t>.</w:t>
      </w:r>
    </w:p>
    <w:p w14:paraId="39ACDA03" w14:textId="77777777" w:rsidR="00944316" w:rsidRDefault="00944316" w:rsidP="00944316">
      <w:pPr>
        <w:rPr>
          <w:b/>
          <w:bCs/>
        </w:rPr>
      </w:pPr>
    </w:p>
    <w:p w14:paraId="37347C88" w14:textId="77777777" w:rsidR="00944316" w:rsidRPr="00087C47" w:rsidRDefault="00944316" w:rsidP="00944316">
      <w:pPr>
        <w:pStyle w:val="Heading3"/>
      </w:pPr>
      <w:r w:rsidRPr="00087C47">
        <w:t>CAPEC (Common Attack Pattern Enumeration and Classification)</w:t>
      </w:r>
    </w:p>
    <w:p w14:paraId="739A4645" w14:textId="77777777" w:rsidR="00944316" w:rsidRDefault="00944316" w:rsidP="00944316">
      <w:pPr>
        <w:jc w:val="left"/>
        <w:rPr>
          <w:b/>
          <w:bCs/>
        </w:rPr>
      </w:pPr>
      <w:r w:rsidRPr="00087C47">
        <w:rPr>
          <w:b/>
          <w:bCs/>
        </w:rPr>
        <w:t>Source:</w:t>
      </w:r>
      <w:r w:rsidRPr="00087C47">
        <w:t xml:space="preserve"> MITRE</w:t>
      </w:r>
      <w:r w:rsidRPr="00087C47">
        <w:br/>
      </w:r>
    </w:p>
    <w:p w14:paraId="0086AF3E" w14:textId="77777777" w:rsidR="00944316" w:rsidRPr="00087C47" w:rsidRDefault="00944316" w:rsidP="00944316">
      <w:pPr>
        <w:jc w:val="left"/>
      </w:pPr>
      <w:r w:rsidRPr="00087C47">
        <w:rPr>
          <w:b/>
          <w:bCs/>
        </w:rPr>
        <w:t>Type:</w:t>
      </w:r>
      <w:r w:rsidRPr="00087C47">
        <w:t xml:space="preserve"> Attack pattern &amp; exploitation methodology</w:t>
      </w:r>
    </w:p>
    <w:p w14:paraId="49FD9FD6" w14:textId="77777777" w:rsidR="00944316" w:rsidRDefault="00944316" w:rsidP="00944316">
      <w:pPr>
        <w:rPr>
          <w:b/>
          <w:bCs/>
        </w:rPr>
      </w:pPr>
    </w:p>
    <w:p w14:paraId="21E9A512" w14:textId="77777777" w:rsidR="00944316" w:rsidRPr="00087C47" w:rsidRDefault="00944316" w:rsidP="00944316">
      <w:pPr>
        <w:rPr>
          <w:b/>
          <w:bCs/>
        </w:rPr>
      </w:pPr>
      <w:r w:rsidRPr="00087C47">
        <w:rPr>
          <w:b/>
          <w:bCs/>
        </w:rPr>
        <w:t>What it includes</w:t>
      </w:r>
    </w:p>
    <w:p w14:paraId="1B6E57B1" w14:textId="77777777" w:rsidR="00944316" w:rsidRPr="00087C47" w:rsidRDefault="00944316" w:rsidP="00944316">
      <w:pPr>
        <w:numPr>
          <w:ilvl w:val="0"/>
          <w:numId w:val="22"/>
        </w:numPr>
      </w:pPr>
      <w:r w:rsidRPr="00087C47">
        <w:t xml:space="preserve">Structured </w:t>
      </w:r>
      <w:r w:rsidRPr="00087C47">
        <w:rPr>
          <w:b/>
          <w:bCs/>
        </w:rPr>
        <w:t>attack patterns</w:t>
      </w:r>
      <w:r w:rsidRPr="00087C47">
        <w:t xml:space="preserve"> (e.g., SQL Injection)</w:t>
      </w:r>
    </w:p>
    <w:p w14:paraId="7326E4F5" w14:textId="77777777" w:rsidR="00944316" w:rsidRPr="00087C47" w:rsidRDefault="00944316" w:rsidP="00944316">
      <w:pPr>
        <w:numPr>
          <w:ilvl w:val="0"/>
          <w:numId w:val="22"/>
        </w:numPr>
      </w:pPr>
      <w:r w:rsidRPr="00087C47">
        <w:t>Prerequisites, attacker skills, required conditions</w:t>
      </w:r>
    </w:p>
    <w:p w14:paraId="362A8C08" w14:textId="77777777" w:rsidR="00944316" w:rsidRPr="00087C47" w:rsidRDefault="00944316" w:rsidP="00944316">
      <w:pPr>
        <w:numPr>
          <w:ilvl w:val="0"/>
          <w:numId w:val="22"/>
        </w:numPr>
      </w:pPr>
      <w:r w:rsidRPr="00087C47">
        <w:t>Typical targets and consequences</w:t>
      </w:r>
    </w:p>
    <w:p w14:paraId="194AE081" w14:textId="77777777" w:rsidR="00944316" w:rsidRPr="00087C47" w:rsidRDefault="00944316" w:rsidP="00944316">
      <w:pPr>
        <w:numPr>
          <w:ilvl w:val="0"/>
          <w:numId w:val="22"/>
        </w:numPr>
      </w:pPr>
      <w:r w:rsidRPr="00087C47">
        <w:t xml:space="preserve">Relationships to </w:t>
      </w:r>
      <w:r w:rsidRPr="00087C47">
        <w:rPr>
          <w:b/>
          <w:bCs/>
        </w:rPr>
        <w:t>CWE</w:t>
      </w:r>
      <w:r w:rsidRPr="00087C47">
        <w:t xml:space="preserve"> and </w:t>
      </w:r>
      <w:r w:rsidRPr="00087C47">
        <w:rPr>
          <w:b/>
          <w:bCs/>
        </w:rPr>
        <w:t>ATT&amp;CK</w:t>
      </w:r>
    </w:p>
    <w:p w14:paraId="68938748" w14:textId="77777777" w:rsidR="00944316" w:rsidRDefault="00944316" w:rsidP="00944316">
      <w:pPr>
        <w:rPr>
          <w:b/>
          <w:bCs/>
        </w:rPr>
      </w:pPr>
    </w:p>
    <w:p w14:paraId="7EB9CDDD" w14:textId="77777777" w:rsidR="00944316" w:rsidRPr="00087C47" w:rsidRDefault="00944316" w:rsidP="00944316">
      <w:pPr>
        <w:rPr>
          <w:b/>
          <w:bCs/>
        </w:rPr>
      </w:pPr>
      <w:r w:rsidRPr="00087C47">
        <w:rPr>
          <w:b/>
          <w:bCs/>
        </w:rPr>
        <w:t>How SecOps uses it</w:t>
      </w:r>
    </w:p>
    <w:p w14:paraId="391B8907" w14:textId="77777777" w:rsidR="00944316" w:rsidRPr="00087C47" w:rsidRDefault="00944316" w:rsidP="00944316">
      <w:pPr>
        <w:numPr>
          <w:ilvl w:val="0"/>
          <w:numId w:val="23"/>
        </w:numPr>
      </w:pPr>
      <w:r w:rsidRPr="00087C47">
        <w:t xml:space="preserve">Application security and </w:t>
      </w:r>
      <w:r w:rsidRPr="00087C47">
        <w:rPr>
          <w:b/>
          <w:bCs/>
        </w:rPr>
        <w:t>threat modeling</w:t>
      </w:r>
    </w:p>
    <w:p w14:paraId="7064A10A" w14:textId="77777777" w:rsidR="00944316" w:rsidRPr="00087C47" w:rsidRDefault="00944316" w:rsidP="00944316">
      <w:pPr>
        <w:numPr>
          <w:ilvl w:val="0"/>
          <w:numId w:val="23"/>
        </w:numPr>
      </w:pPr>
      <w:r w:rsidRPr="00087C47">
        <w:t xml:space="preserve">Bridging </w:t>
      </w:r>
      <w:r w:rsidRPr="00087C47">
        <w:rPr>
          <w:b/>
          <w:bCs/>
        </w:rPr>
        <w:t>vulnerability → exploitation technique</w:t>
      </w:r>
    </w:p>
    <w:p w14:paraId="5F82F21E" w14:textId="77777777" w:rsidR="00944316" w:rsidRPr="00087C47" w:rsidRDefault="00944316" w:rsidP="00944316">
      <w:pPr>
        <w:numPr>
          <w:ilvl w:val="0"/>
          <w:numId w:val="23"/>
        </w:numPr>
      </w:pPr>
      <w:r w:rsidRPr="00087C47">
        <w:t>Secure design reviews</w:t>
      </w:r>
    </w:p>
    <w:p w14:paraId="3D8F61E8" w14:textId="77777777" w:rsidR="00944316" w:rsidRPr="00087C47" w:rsidRDefault="00944316" w:rsidP="00944316">
      <w:pPr>
        <w:numPr>
          <w:ilvl w:val="0"/>
          <w:numId w:val="23"/>
        </w:numPr>
      </w:pPr>
      <w:r w:rsidRPr="00087C47">
        <w:t>Training and red-team planning</w:t>
      </w:r>
    </w:p>
    <w:p w14:paraId="40ABE888" w14:textId="77777777" w:rsidR="00944316" w:rsidRDefault="00944316" w:rsidP="00944316"/>
    <w:p w14:paraId="1E048EC9" w14:textId="77777777" w:rsidR="00944316" w:rsidRPr="00087C47" w:rsidRDefault="00944316" w:rsidP="00944316">
      <w:r w:rsidRPr="00087C47">
        <w:t xml:space="preserve">CAPEC sits </w:t>
      </w:r>
      <w:r w:rsidRPr="00087C47">
        <w:rPr>
          <w:i/>
          <w:iCs/>
        </w:rPr>
        <w:t>between</w:t>
      </w:r>
      <w:r w:rsidRPr="00087C47">
        <w:t xml:space="preserve"> CWE and ATT&amp;CK.</w:t>
      </w:r>
    </w:p>
    <w:p w14:paraId="2FE685A5" w14:textId="77777777" w:rsidR="00944316" w:rsidRDefault="00944316" w:rsidP="00944316"/>
    <w:p w14:paraId="39A1CF80" w14:textId="77777777" w:rsidR="00944316" w:rsidRPr="00087C47" w:rsidRDefault="00944316" w:rsidP="00944316">
      <w:pPr>
        <w:pStyle w:val="Heading3"/>
      </w:pPr>
      <w:r w:rsidRPr="00087C47">
        <w:t>CWE (Common Weakness Enumeration)</w:t>
      </w:r>
    </w:p>
    <w:p w14:paraId="0FA2430F" w14:textId="77777777" w:rsidR="00944316" w:rsidRDefault="00944316" w:rsidP="00944316">
      <w:pPr>
        <w:jc w:val="left"/>
        <w:rPr>
          <w:b/>
          <w:bCs/>
        </w:rPr>
      </w:pPr>
      <w:r w:rsidRPr="00087C47">
        <w:rPr>
          <w:b/>
          <w:bCs/>
        </w:rPr>
        <w:t>Source:</w:t>
      </w:r>
      <w:r w:rsidRPr="00087C47">
        <w:t xml:space="preserve"> MITRE</w:t>
      </w:r>
      <w:r w:rsidRPr="00087C47">
        <w:br/>
      </w:r>
    </w:p>
    <w:p w14:paraId="5EF35CF5" w14:textId="77777777" w:rsidR="00944316" w:rsidRPr="00087C47" w:rsidRDefault="00944316" w:rsidP="00944316">
      <w:pPr>
        <w:jc w:val="left"/>
      </w:pPr>
      <w:r w:rsidRPr="00087C47">
        <w:rPr>
          <w:b/>
          <w:bCs/>
        </w:rPr>
        <w:t>Type:</w:t>
      </w:r>
      <w:r w:rsidRPr="00087C47">
        <w:t xml:space="preserve"> Software weakness taxonomy</w:t>
      </w:r>
    </w:p>
    <w:p w14:paraId="3941F9EC" w14:textId="77777777" w:rsidR="00944316" w:rsidRDefault="00944316" w:rsidP="00944316">
      <w:pPr>
        <w:rPr>
          <w:b/>
          <w:bCs/>
        </w:rPr>
      </w:pPr>
    </w:p>
    <w:p w14:paraId="331DA12F" w14:textId="77777777" w:rsidR="00944316" w:rsidRPr="00087C47" w:rsidRDefault="00944316" w:rsidP="00944316">
      <w:pPr>
        <w:rPr>
          <w:b/>
          <w:bCs/>
        </w:rPr>
      </w:pPr>
      <w:r>
        <w:rPr>
          <w:b/>
          <w:bCs/>
        </w:rPr>
        <w:t>\</w:t>
      </w:r>
      <w:r w:rsidRPr="00087C47">
        <w:rPr>
          <w:b/>
          <w:bCs/>
        </w:rPr>
        <w:t>What it includes</w:t>
      </w:r>
    </w:p>
    <w:p w14:paraId="12BD68BC" w14:textId="77777777" w:rsidR="00944316" w:rsidRPr="00087C47" w:rsidRDefault="00944316" w:rsidP="00944316">
      <w:pPr>
        <w:numPr>
          <w:ilvl w:val="0"/>
          <w:numId w:val="24"/>
        </w:numPr>
      </w:pPr>
      <w:r w:rsidRPr="00087C47">
        <w:t>Abstract classes of weaknesses (e.g., CWE-79 XSS)</w:t>
      </w:r>
    </w:p>
    <w:p w14:paraId="0767B3EA" w14:textId="77777777" w:rsidR="00944316" w:rsidRPr="00087C47" w:rsidRDefault="00944316" w:rsidP="00944316">
      <w:pPr>
        <w:numPr>
          <w:ilvl w:val="0"/>
          <w:numId w:val="24"/>
        </w:numPr>
      </w:pPr>
      <w:r w:rsidRPr="00087C47">
        <w:t>Root causes (design, implementation, configuration)</w:t>
      </w:r>
    </w:p>
    <w:p w14:paraId="306DD3A7" w14:textId="77777777" w:rsidR="00944316" w:rsidRPr="00087C47" w:rsidRDefault="00944316" w:rsidP="00944316">
      <w:pPr>
        <w:numPr>
          <w:ilvl w:val="0"/>
          <w:numId w:val="24"/>
        </w:numPr>
      </w:pPr>
      <w:r w:rsidRPr="00087C47">
        <w:t>Relationships to CAPEC and CVE</w:t>
      </w:r>
    </w:p>
    <w:p w14:paraId="005D77A0" w14:textId="77777777" w:rsidR="00944316" w:rsidRPr="00087C47" w:rsidRDefault="00944316" w:rsidP="00944316">
      <w:pPr>
        <w:numPr>
          <w:ilvl w:val="0"/>
          <w:numId w:val="24"/>
        </w:numPr>
      </w:pPr>
      <w:r w:rsidRPr="00087C47">
        <w:t>Language-agnostic flaw descriptions</w:t>
      </w:r>
    </w:p>
    <w:p w14:paraId="1CC2F351" w14:textId="77777777" w:rsidR="00944316" w:rsidRDefault="00944316" w:rsidP="00944316">
      <w:pPr>
        <w:rPr>
          <w:b/>
          <w:bCs/>
        </w:rPr>
      </w:pPr>
    </w:p>
    <w:p w14:paraId="7DFD3B1F" w14:textId="77777777" w:rsidR="00944316" w:rsidRPr="00087C47" w:rsidRDefault="00944316" w:rsidP="00944316">
      <w:pPr>
        <w:rPr>
          <w:b/>
          <w:bCs/>
        </w:rPr>
      </w:pPr>
      <w:r w:rsidRPr="00087C47">
        <w:rPr>
          <w:b/>
          <w:bCs/>
        </w:rPr>
        <w:t>How SecOps uses it</w:t>
      </w:r>
    </w:p>
    <w:p w14:paraId="76D21489" w14:textId="77777777" w:rsidR="00944316" w:rsidRPr="00087C47" w:rsidRDefault="00944316" w:rsidP="00944316">
      <w:pPr>
        <w:numPr>
          <w:ilvl w:val="0"/>
          <w:numId w:val="25"/>
        </w:numPr>
      </w:pPr>
      <w:r w:rsidRPr="00087C47">
        <w:t xml:space="preserve">Secure SDLC and </w:t>
      </w:r>
      <w:proofErr w:type="spellStart"/>
      <w:r w:rsidRPr="00087C47">
        <w:rPr>
          <w:b/>
          <w:bCs/>
        </w:rPr>
        <w:t>DevSecOps</w:t>
      </w:r>
      <w:proofErr w:type="spellEnd"/>
    </w:p>
    <w:p w14:paraId="746ACAC5" w14:textId="77777777" w:rsidR="00944316" w:rsidRPr="00087C47" w:rsidRDefault="00944316" w:rsidP="00944316">
      <w:pPr>
        <w:numPr>
          <w:ilvl w:val="0"/>
          <w:numId w:val="25"/>
        </w:numPr>
      </w:pPr>
      <w:r w:rsidRPr="00087C47">
        <w:t>Code scanning (SAST/DAST normalization)</w:t>
      </w:r>
    </w:p>
    <w:p w14:paraId="3FF1E346" w14:textId="77777777" w:rsidR="00944316" w:rsidRPr="00087C47" w:rsidRDefault="00944316" w:rsidP="00944316">
      <w:pPr>
        <w:numPr>
          <w:ilvl w:val="0"/>
          <w:numId w:val="25"/>
        </w:numPr>
      </w:pPr>
      <w:r w:rsidRPr="00087C47">
        <w:t>Root-cause analysis of recurring CVEs</w:t>
      </w:r>
    </w:p>
    <w:p w14:paraId="3DA8CA13" w14:textId="77777777" w:rsidR="00944316" w:rsidRPr="00087C47" w:rsidRDefault="00944316" w:rsidP="00944316">
      <w:pPr>
        <w:numPr>
          <w:ilvl w:val="0"/>
          <w:numId w:val="25"/>
        </w:numPr>
      </w:pPr>
      <w:r w:rsidRPr="00087C47">
        <w:t>Compliance mapping (OWASP, NIST)</w:t>
      </w:r>
    </w:p>
    <w:p w14:paraId="0F5D05FC" w14:textId="77777777" w:rsidR="00944316" w:rsidRDefault="00944316" w:rsidP="00944316"/>
    <w:p w14:paraId="7EBB482B" w14:textId="77777777" w:rsidR="00944316" w:rsidRPr="00087C47" w:rsidRDefault="00944316" w:rsidP="00944316">
      <w:r w:rsidRPr="00087C47">
        <w:t xml:space="preserve">CWE answers </w:t>
      </w:r>
      <w:r w:rsidRPr="00087C47">
        <w:rPr>
          <w:i/>
          <w:iCs/>
        </w:rPr>
        <w:t>“why this vulnerability exists.”</w:t>
      </w:r>
    </w:p>
    <w:p w14:paraId="71CC9F97" w14:textId="77777777" w:rsidR="00944316" w:rsidRDefault="00944316" w:rsidP="00944316"/>
    <w:p w14:paraId="52135B5E" w14:textId="77777777" w:rsidR="00944316" w:rsidRPr="00087C47" w:rsidRDefault="00944316" w:rsidP="00944316">
      <w:pPr>
        <w:pStyle w:val="Heading3"/>
      </w:pPr>
      <w:r w:rsidRPr="00087C47">
        <w:t>MITRE Engage</w:t>
      </w:r>
    </w:p>
    <w:p w14:paraId="4BA4F433" w14:textId="77777777" w:rsidR="00944316" w:rsidRDefault="00944316" w:rsidP="00944316">
      <w:pPr>
        <w:jc w:val="left"/>
        <w:rPr>
          <w:b/>
          <w:bCs/>
        </w:rPr>
      </w:pPr>
      <w:r w:rsidRPr="00087C47">
        <w:rPr>
          <w:b/>
          <w:bCs/>
        </w:rPr>
        <w:t>Source:</w:t>
      </w:r>
      <w:r w:rsidRPr="00087C47">
        <w:t xml:space="preserve"> MITRE</w:t>
      </w:r>
      <w:r w:rsidRPr="00087C47">
        <w:br/>
      </w:r>
    </w:p>
    <w:p w14:paraId="12391435" w14:textId="77777777" w:rsidR="00944316" w:rsidRPr="00087C47" w:rsidRDefault="00944316" w:rsidP="00944316">
      <w:pPr>
        <w:jc w:val="left"/>
      </w:pPr>
      <w:r w:rsidRPr="00087C47">
        <w:rPr>
          <w:b/>
          <w:bCs/>
        </w:rPr>
        <w:t>Type:</w:t>
      </w:r>
      <w:r w:rsidRPr="00087C47">
        <w:t xml:space="preserve"> Defensive engagement &amp; adversary interaction framework</w:t>
      </w:r>
    </w:p>
    <w:p w14:paraId="32C8FA44" w14:textId="77777777" w:rsidR="00944316" w:rsidRDefault="00944316" w:rsidP="00944316">
      <w:pPr>
        <w:rPr>
          <w:b/>
          <w:bCs/>
        </w:rPr>
      </w:pPr>
    </w:p>
    <w:p w14:paraId="6335C157" w14:textId="77777777" w:rsidR="00944316" w:rsidRPr="00087C47" w:rsidRDefault="00944316" w:rsidP="00944316">
      <w:pPr>
        <w:rPr>
          <w:b/>
          <w:bCs/>
        </w:rPr>
      </w:pPr>
      <w:r w:rsidRPr="00087C47">
        <w:rPr>
          <w:b/>
          <w:bCs/>
        </w:rPr>
        <w:t>What it includes</w:t>
      </w:r>
    </w:p>
    <w:p w14:paraId="2047211E" w14:textId="77777777" w:rsidR="00944316" w:rsidRPr="00087C47" w:rsidRDefault="00944316" w:rsidP="00944316">
      <w:pPr>
        <w:numPr>
          <w:ilvl w:val="0"/>
          <w:numId w:val="26"/>
        </w:numPr>
      </w:pPr>
      <w:r w:rsidRPr="00087C47">
        <w:rPr>
          <w:b/>
          <w:bCs/>
        </w:rPr>
        <w:t>Adversary engagement techniques</w:t>
      </w:r>
      <w:r w:rsidRPr="00087C47">
        <w:t xml:space="preserve"> (deception, misdirection)</w:t>
      </w:r>
    </w:p>
    <w:p w14:paraId="63CE2EB3" w14:textId="77777777" w:rsidR="00944316" w:rsidRPr="00087C47" w:rsidRDefault="00944316" w:rsidP="00944316">
      <w:pPr>
        <w:numPr>
          <w:ilvl w:val="0"/>
          <w:numId w:val="26"/>
        </w:numPr>
      </w:pPr>
      <w:r w:rsidRPr="00087C47">
        <w:t>Goals such as detect, expose, delay, and learn</w:t>
      </w:r>
    </w:p>
    <w:p w14:paraId="77E268B5" w14:textId="77777777" w:rsidR="00944316" w:rsidRPr="00087C47" w:rsidRDefault="00944316" w:rsidP="00944316">
      <w:pPr>
        <w:numPr>
          <w:ilvl w:val="0"/>
          <w:numId w:val="26"/>
        </w:numPr>
      </w:pPr>
      <w:r w:rsidRPr="00087C47">
        <w:t>Defensive actions mapped to ATT&amp;CK</w:t>
      </w:r>
    </w:p>
    <w:p w14:paraId="43D7E63C" w14:textId="77777777" w:rsidR="00944316" w:rsidRPr="00087C47" w:rsidRDefault="00944316" w:rsidP="00944316">
      <w:pPr>
        <w:numPr>
          <w:ilvl w:val="0"/>
          <w:numId w:val="26"/>
        </w:numPr>
      </w:pPr>
      <w:r w:rsidRPr="00087C47">
        <w:t>Conceptual models for active defense</w:t>
      </w:r>
    </w:p>
    <w:p w14:paraId="4CA856A6" w14:textId="77777777" w:rsidR="00944316" w:rsidRDefault="00944316" w:rsidP="00944316">
      <w:pPr>
        <w:rPr>
          <w:b/>
          <w:bCs/>
        </w:rPr>
      </w:pPr>
    </w:p>
    <w:p w14:paraId="711109C0" w14:textId="77777777" w:rsidR="00944316" w:rsidRPr="00087C47" w:rsidRDefault="00944316" w:rsidP="00944316">
      <w:pPr>
        <w:rPr>
          <w:b/>
          <w:bCs/>
        </w:rPr>
      </w:pPr>
      <w:r w:rsidRPr="00087C47">
        <w:rPr>
          <w:b/>
          <w:bCs/>
        </w:rPr>
        <w:t>How SecOps uses it</w:t>
      </w:r>
    </w:p>
    <w:p w14:paraId="35AFF6B9" w14:textId="77777777" w:rsidR="00944316" w:rsidRPr="00087C47" w:rsidRDefault="00944316" w:rsidP="00944316">
      <w:pPr>
        <w:numPr>
          <w:ilvl w:val="0"/>
          <w:numId w:val="27"/>
        </w:numPr>
      </w:pPr>
      <w:r w:rsidRPr="00087C47">
        <w:t xml:space="preserve">Designing </w:t>
      </w:r>
      <w:r w:rsidRPr="00087C47">
        <w:rPr>
          <w:b/>
          <w:bCs/>
        </w:rPr>
        <w:t>deception environments</w:t>
      </w:r>
      <w:r w:rsidRPr="00087C47">
        <w:t xml:space="preserve"> (honeypots, honeytokens)</w:t>
      </w:r>
    </w:p>
    <w:p w14:paraId="3A98E74E" w14:textId="77777777" w:rsidR="00944316" w:rsidRPr="00087C47" w:rsidRDefault="00944316" w:rsidP="00944316">
      <w:pPr>
        <w:numPr>
          <w:ilvl w:val="0"/>
          <w:numId w:val="27"/>
        </w:numPr>
      </w:pPr>
      <w:r w:rsidRPr="00087C47">
        <w:t>Measuring defender advantage</w:t>
      </w:r>
    </w:p>
    <w:p w14:paraId="16EE7BD9" w14:textId="77777777" w:rsidR="00944316" w:rsidRPr="00087C47" w:rsidRDefault="00944316" w:rsidP="00944316">
      <w:pPr>
        <w:numPr>
          <w:ilvl w:val="0"/>
          <w:numId w:val="27"/>
        </w:numPr>
      </w:pPr>
      <w:r w:rsidRPr="00087C47">
        <w:t xml:space="preserve">Structured </w:t>
      </w:r>
      <w:r w:rsidRPr="00087C47">
        <w:rPr>
          <w:b/>
          <w:bCs/>
        </w:rPr>
        <w:t>active defense playbooks</w:t>
      </w:r>
    </w:p>
    <w:p w14:paraId="5611E582" w14:textId="77777777" w:rsidR="00944316" w:rsidRPr="00087C47" w:rsidRDefault="00944316" w:rsidP="00944316">
      <w:pPr>
        <w:numPr>
          <w:ilvl w:val="0"/>
          <w:numId w:val="27"/>
        </w:numPr>
      </w:pPr>
      <w:r w:rsidRPr="00087C47">
        <w:t>Advanced SOC maturity programs</w:t>
      </w:r>
    </w:p>
    <w:p w14:paraId="079E967B" w14:textId="77777777" w:rsidR="00944316" w:rsidRDefault="00944316" w:rsidP="00944316"/>
    <w:p w14:paraId="69FF8F86" w14:textId="77777777" w:rsidR="00944316" w:rsidRPr="00087C47" w:rsidRDefault="00944316" w:rsidP="00944316">
      <w:r w:rsidRPr="00087C47">
        <w:t xml:space="preserve">Engage is </w:t>
      </w:r>
      <w:r w:rsidRPr="00087C47">
        <w:rPr>
          <w:i/>
          <w:iCs/>
        </w:rPr>
        <w:t>ATT&amp;CK flipped to the defender’s chessboard</w:t>
      </w:r>
      <w:r w:rsidRPr="00087C47">
        <w:t>.</w:t>
      </w:r>
    </w:p>
    <w:p w14:paraId="0C31F348" w14:textId="77777777" w:rsidR="00944316" w:rsidRDefault="00944316" w:rsidP="00944316"/>
    <w:p w14:paraId="734EBE56" w14:textId="77777777" w:rsidR="00944316" w:rsidRPr="00087C47" w:rsidRDefault="00944316" w:rsidP="00944316">
      <w:pPr>
        <w:pStyle w:val="Heading3"/>
      </w:pPr>
      <w:r w:rsidRPr="00087C47">
        <w:t>EPSS (Exploit Prediction Scoring System)</w:t>
      </w:r>
    </w:p>
    <w:p w14:paraId="2EE8D763" w14:textId="77777777" w:rsidR="00944316" w:rsidRDefault="00944316" w:rsidP="00944316">
      <w:pPr>
        <w:jc w:val="left"/>
        <w:rPr>
          <w:b/>
          <w:bCs/>
        </w:rPr>
      </w:pPr>
      <w:r w:rsidRPr="00087C47">
        <w:rPr>
          <w:b/>
          <w:bCs/>
        </w:rPr>
        <w:t>Source:</w:t>
      </w:r>
      <w:r w:rsidRPr="00087C47">
        <w:t xml:space="preserve"> FIRST</w:t>
      </w:r>
      <w:r w:rsidRPr="00087C47">
        <w:br/>
      </w:r>
    </w:p>
    <w:p w14:paraId="359BCB41" w14:textId="77777777" w:rsidR="00944316" w:rsidRPr="00087C47" w:rsidRDefault="00944316" w:rsidP="00944316">
      <w:pPr>
        <w:jc w:val="left"/>
      </w:pPr>
      <w:r w:rsidRPr="00087C47">
        <w:rPr>
          <w:b/>
          <w:bCs/>
        </w:rPr>
        <w:t>Type:</w:t>
      </w:r>
      <w:r w:rsidRPr="00087C47">
        <w:t xml:space="preserve"> Statistical exploit likelihood model</w:t>
      </w:r>
    </w:p>
    <w:p w14:paraId="34D151BC" w14:textId="77777777" w:rsidR="00944316" w:rsidRDefault="00944316" w:rsidP="00944316">
      <w:pPr>
        <w:rPr>
          <w:b/>
          <w:bCs/>
        </w:rPr>
      </w:pPr>
    </w:p>
    <w:p w14:paraId="5D3959F5" w14:textId="77777777" w:rsidR="00944316" w:rsidRPr="00087C47" w:rsidRDefault="00944316" w:rsidP="00944316">
      <w:pPr>
        <w:rPr>
          <w:b/>
          <w:bCs/>
        </w:rPr>
      </w:pPr>
      <w:r w:rsidRPr="00087C47">
        <w:rPr>
          <w:b/>
          <w:bCs/>
        </w:rPr>
        <w:t>What it includes</w:t>
      </w:r>
    </w:p>
    <w:p w14:paraId="7C3D02D6" w14:textId="77777777" w:rsidR="00944316" w:rsidRPr="00087C47" w:rsidRDefault="00944316" w:rsidP="00944316">
      <w:pPr>
        <w:numPr>
          <w:ilvl w:val="0"/>
          <w:numId w:val="28"/>
        </w:numPr>
      </w:pPr>
      <w:r w:rsidRPr="00087C47">
        <w:t>Probability score (0–1) that a CVE will be exploited</w:t>
      </w:r>
    </w:p>
    <w:p w14:paraId="4BA2CF17" w14:textId="77777777" w:rsidR="00944316" w:rsidRPr="00087C47" w:rsidRDefault="00944316" w:rsidP="00944316">
      <w:pPr>
        <w:numPr>
          <w:ilvl w:val="0"/>
          <w:numId w:val="28"/>
        </w:numPr>
      </w:pPr>
      <w:r w:rsidRPr="00087C47">
        <w:t>Daily updates</w:t>
      </w:r>
    </w:p>
    <w:p w14:paraId="3FEF8F3B" w14:textId="77777777" w:rsidR="00944316" w:rsidRPr="00087C47" w:rsidRDefault="00944316" w:rsidP="00944316">
      <w:pPr>
        <w:numPr>
          <w:ilvl w:val="0"/>
          <w:numId w:val="28"/>
        </w:numPr>
      </w:pPr>
      <w:r w:rsidRPr="00087C47">
        <w:t>ML-based features: exploit code presence, threat chatter, age, vendor</w:t>
      </w:r>
    </w:p>
    <w:p w14:paraId="64569729" w14:textId="77777777" w:rsidR="00944316" w:rsidRDefault="00944316" w:rsidP="00944316">
      <w:pPr>
        <w:rPr>
          <w:b/>
          <w:bCs/>
        </w:rPr>
      </w:pPr>
    </w:p>
    <w:p w14:paraId="68F1D9BB" w14:textId="77777777" w:rsidR="00944316" w:rsidRPr="00087C47" w:rsidRDefault="00944316" w:rsidP="00944316">
      <w:pPr>
        <w:rPr>
          <w:b/>
          <w:bCs/>
        </w:rPr>
      </w:pPr>
      <w:r w:rsidRPr="00087C47">
        <w:rPr>
          <w:b/>
          <w:bCs/>
        </w:rPr>
        <w:t>How SecOps uses it</w:t>
      </w:r>
    </w:p>
    <w:p w14:paraId="213AD2F9" w14:textId="77777777" w:rsidR="00944316" w:rsidRPr="00087C47" w:rsidRDefault="00944316" w:rsidP="00944316">
      <w:pPr>
        <w:numPr>
          <w:ilvl w:val="0"/>
          <w:numId w:val="29"/>
        </w:numPr>
      </w:pPr>
      <w:r w:rsidRPr="00087C47">
        <w:rPr>
          <w:b/>
          <w:bCs/>
        </w:rPr>
        <w:t>Vulnerability prioritization at scale</w:t>
      </w:r>
    </w:p>
    <w:p w14:paraId="68BC4D7B" w14:textId="77777777" w:rsidR="00944316" w:rsidRPr="00087C47" w:rsidRDefault="00944316" w:rsidP="00944316">
      <w:pPr>
        <w:numPr>
          <w:ilvl w:val="0"/>
          <w:numId w:val="29"/>
        </w:numPr>
      </w:pPr>
      <w:r w:rsidRPr="00087C47">
        <w:t>Reducing CVSS noise</w:t>
      </w:r>
    </w:p>
    <w:p w14:paraId="1AF55C46" w14:textId="77777777" w:rsidR="00944316" w:rsidRPr="00087C47" w:rsidRDefault="00944316" w:rsidP="00944316">
      <w:pPr>
        <w:numPr>
          <w:ilvl w:val="0"/>
          <w:numId w:val="29"/>
        </w:numPr>
      </w:pPr>
      <w:r w:rsidRPr="00087C47">
        <w:t>Feeding risk engines and SOAR logic</w:t>
      </w:r>
    </w:p>
    <w:p w14:paraId="51E1B52E" w14:textId="77777777" w:rsidR="00944316" w:rsidRPr="00087C47" w:rsidRDefault="00944316" w:rsidP="00944316">
      <w:pPr>
        <w:numPr>
          <w:ilvl w:val="0"/>
          <w:numId w:val="29"/>
        </w:numPr>
      </w:pPr>
      <w:r w:rsidRPr="00087C47">
        <w:t>Patch SLA optimization</w:t>
      </w:r>
    </w:p>
    <w:p w14:paraId="5AF0980D" w14:textId="77777777" w:rsidR="00944316" w:rsidRDefault="00944316" w:rsidP="00944316"/>
    <w:p w14:paraId="5B060B9B" w14:textId="77777777" w:rsidR="00944316" w:rsidRPr="00087C47" w:rsidRDefault="00944316" w:rsidP="00944316">
      <w:r w:rsidRPr="00087C47">
        <w:t xml:space="preserve">EPSS answers </w:t>
      </w:r>
      <w:r w:rsidRPr="00087C47">
        <w:rPr>
          <w:i/>
          <w:iCs/>
        </w:rPr>
        <w:t>“what is likely to be exploited next.”</w:t>
      </w:r>
    </w:p>
    <w:p w14:paraId="11F80DD5" w14:textId="77777777" w:rsidR="00944316" w:rsidRDefault="00944316" w:rsidP="00944316"/>
    <w:p w14:paraId="743753A8" w14:textId="77777777" w:rsidR="00944316" w:rsidRPr="00087C47" w:rsidRDefault="00944316" w:rsidP="00944316">
      <w:pPr>
        <w:pStyle w:val="Heading3"/>
      </w:pPr>
      <w:r w:rsidRPr="00087C47">
        <w:t>CISA KEV (Known Exploited Vulnerabilities)</w:t>
      </w:r>
    </w:p>
    <w:p w14:paraId="0991457A" w14:textId="77777777" w:rsidR="00944316" w:rsidRDefault="00944316" w:rsidP="00944316">
      <w:pPr>
        <w:jc w:val="left"/>
        <w:rPr>
          <w:b/>
          <w:bCs/>
        </w:rPr>
      </w:pPr>
      <w:r w:rsidRPr="00087C47">
        <w:rPr>
          <w:b/>
          <w:bCs/>
        </w:rPr>
        <w:t>Source:</w:t>
      </w:r>
      <w:r w:rsidRPr="00087C47">
        <w:t xml:space="preserve"> CISA</w:t>
      </w:r>
      <w:r w:rsidRPr="00087C47">
        <w:br/>
      </w:r>
    </w:p>
    <w:p w14:paraId="25230CF3" w14:textId="77777777" w:rsidR="00944316" w:rsidRPr="00087C47" w:rsidRDefault="00944316" w:rsidP="00944316">
      <w:pPr>
        <w:jc w:val="left"/>
      </w:pPr>
      <w:r w:rsidRPr="00087C47">
        <w:rPr>
          <w:b/>
          <w:bCs/>
        </w:rPr>
        <w:t>Type:</w:t>
      </w:r>
      <w:r w:rsidRPr="00087C47">
        <w:t xml:space="preserve"> Ground-truth exploitation intelligence</w:t>
      </w:r>
    </w:p>
    <w:p w14:paraId="4CB47F86" w14:textId="77777777" w:rsidR="00944316" w:rsidRDefault="00944316" w:rsidP="00944316">
      <w:pPr>
        <w:rPr>
          <w:b/>
          <w:bCs/>
        </w:rPr>
      </w:pPr>
    </w:p>
    <w:p w14:paraId="438D08D4" w14:textId="77777777" w:rsidR="00944316" w:rsidRPr="00087C47" w:rsidRDefault="00944316" w:rsidP="00944316">
      <w:pPr>
        <w:rPr>
          <w:b/>
          <w:bCs/>
        </w:rPr>
      </w:pPr>
      <w:r w:rsidRPr="00087C47">
        <w:rPr>
          <w:b/>
          <w:bCs/>
        </w:rPr>
        <w:t>What it includes</w:t>
      </w:r>
    </w:p>
    <w:p w14:paraId="14987BFE" w14:textId="77777777" w:rsidR="00944316" w:rsidRPr="00087C47" w:rsidRDefault="00944316" w:rsidP="00944316">
      <w:pPr>
        <w:numPr>
          <w:ilvl w:val="0"/>
          <w:numId w:val="30"/>
        </w:numPr>
      </w:pPr>
      <w:r w:rsidRPr="00087C47">
        <w:t xml:space="preserve">Curated list of </w:t>
      </w:r>
      <w:r w:rsidRPr="00087C47">
        <w:rPr>
          <w:b/>
          <w:bCs/>
        </w:rPr>
        <w:t>actively exploited CVEs</w:t>
      </w:r>
    </w:p>
    <w:p w14:paraId="38D983FC" w14:textId="77777777" w:rsidR="00944316" w:rsidRPr="00087C47" w:rsidRDefault="00944316" w:rsidP="00944316">
      <w:pPr>
        <w:numPr>
          <w:ilvl w:val="0"/>
          <w:numId w:val="30"/>
        </w:numPr>
      </w:pPr>
      <w:r w:rsidRPr="00087C47">
        <w:t>Date added, vendor, product</w:t>
      </w:r>
    </w:p>
    <w:p w14:paraId="0BA923AE" w14:textId="77777777" w:rsidR="00944316" w:rsidRPr="00087C47" w:rsidRDefault="00944316" w:rsidP="00944316">
      <w:pPr>
        <w:numPr>
          <w:ilvl w:val="0"/>
          <w:numId w:val="30"/>
        </w:numPr>
      </w:pPr>
      <w:r w:rsidRPr="00087C47">
        <w:t>Mandated remediation timelines (for U.S. federal systems)</w:t>
      </w:r>
    </w:p>
    <w:p w14:paraId="72CA8879" w14:textId="77777777" w:rsidR="00944316" w:rsidRDefault="00944316" w:rsidP="00944316">
      <w:pPr>
        <w:rPr>
          <w:b/>
          <w:bCs/>
        </w:rPr>
      </w:pPr>
    </w:p>
    <w:p w14:paraId="5EE287FC" w14:textId="77777777" w:rsidR="00944316" w:rsidRPr="00087C47" w:rsidRDefault="00944316" w:rsidP="00944316">
      <w:pPr>
        <w:rPr>
          <w:b/>
          <w:bCs/>
        </w:rPr>
      </w:pPr>
      <w:r w:rsidRPr="00087C47">
        <w:rPr>
          <w:b/>
          <w:bCs/>
        </w:rPr>
        <w:t>How SecOps uses it</w:t>
      </w:r>
    </w:p>
    <w:p w14:paraId="3387BC51" w14:textId="77777777" w:rsidR="00944316" w:rsidRPr="00087C47" w:rsidRDefault="00944316" w:rsidP="00944316">
      <w:pPr>
        <w:numPr>
          <w:ilvl w:val="0"/>
          <w:numId w:val="31"/>
        </w:numPr>
      </w:pPr>
      <w:r w:rsidRPr="00087C47">
        <w:rPr>
          <w:b/>
          <w:bCs/>
        </w:rPr>
        <w:t>Highest-priority patch queues</w:t>
      </w:r>
    </w:p>
    <w:p w14:paraId="79504D3C" w14:textId="77777777" w:rsidR="00944316" w:rsidRPr="00087C47" w:rsidRDefault="00944316" w:rsidP="00944316">
      <w:pPr>
        <w:numPr>
          <w:ilvl w:val="0"/>
          <w:numId w:val="31"/>
        </w:numPr>
      </w:pPr>
      <w:r w:rsidRPr="00087C47">
        <w:t>Executive risk reporting</w:t>
      </w:r>
    </w:p>
    <w:p w14:paraId="18AFE086" w14:textId="77777777" w:rsidR="00944316" w:rsidRPr="00087C47" w:rsidRDefault="00944316" w:rsidP="00944316">
      <w:pPr>
        <w:numPr>
          <w:ilvl w:val="0"/>
          <w:numId w:val="31"/>
        </w:numPr>
      </w:pPr>
      <w:r w:rsidRPr="00087C47">
        <w:t>Compliance enforcement (especially regulated sectors)</w:t>
      </w:r>
    </w:p>
    <w:p w14:paraId="2E45338C" w14:textId="77777777" w:rsidR="00944316" w:rsidRPr="00087C47" w:rsidRDefault="00944316" w:rsidP="00944316">
      <w:pPr>
        <w:numPr>
          <w:ilvl w:val="0"/>
          <w:numId w:val="31"/>
        </w:numPr>
      </w:pPr>
      <w:r w:rsidRPr="00087C47">
        <w:t>Training datasets for exploit-aware models</w:t>
      </w:r>
    </w:p>
    <w:p w14:paraId="2FD7448C" w14:textId="77777777" w:rsidR="00944316" w:rsidRDefault="00944316" w:rsidP="00944316"/>
    <w:p w14:paraId="706D7BA9" w14:textId="77777777" w:rsidR="00944316" w:rsidRPr="00087C47" w:rsidRDefault="00944316" w:rsidP="00944316">
      <w:r w:rsidRPr="00087C47">
        <w:t xml:space="preserve">KEV is </w:t>
      </w:r>
      <w:r w:rsidRPr="00087C47">
        <w:rPr>
          <w:i/>
          <w:iCs/>
        </w:rPr>
        <w:t>binary reality</w:t>
      </w:r>
      <w:r w:rsidRPr="00087C47">
        <w:t>: exploited or not.</w:t>
      </w:r>
    </w:p>
    <w:p w14:paraId="332DE334" w14:textId="77777777" w:rsidR="00944316" w:rsidRDefault="00944316" w:rsidP="00944316"/>
    <w:p w14:paraId="02720F72" w14:textId="77777777" w:rsidR="00944316" w:rsidRDefault="00944316" w:rsidP="00944316">
      <w:pPr>
        <w:pStyle w:val="Heading3"/>
      </w:pPr>
      <w:r>
        <w:t>Summary</w:t>
      </w:r>
    </w:p>
    <w:p w14:paraId="6CC73BD0" w14:textId="77777777" w:rsidR="00944316" w:rsidRDefault="00944316" w:rsidP="00944316">
      <w:pPr>
        <w:rPr>
          <w:b/>
          <w:bCs/>
        </w:rPr>
      </w:pPr>
    </w:p>
    <w:p w14:paraId="324E8BA2" w14:textId="77777777" w:rsidR="00944316" w:rsidRDefault="00944316" w:rsidP="00944316">
      <w:pPr>
        <w:rPr>
          <w:b/>
          <w:bCs/>
        </w:rPr>
      </w:pPr>
      <w:r w:rsidRPr="00087C47">
        <w:rPr>
          <w:b/>
          <w:bCs/>
        </w:rPr>
        <w:t>How These Datasets Work Together (SecOps View)</w:t>
      </w:r>
    </w:p>
    <w:p w14:paraId="0A4F9401" w14:textId="77777777" w:rsidR="00944316" w:rsidRPr="00087C47" w:rsidRDefault="00944316" w:rsidP="0094431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0"/>
        <w:gridCol w:w="2340"/>
      </w:tblGrid>
      <w:tr w:rsidR="00944316" w:rsidRPr="00087C47" w14:paraId="26DFC26D" w14:textId="77777777" w:rsidTr="000E1776">
        <w:trPr>
          <w:tblHeader/>
          <w:tblCellSpacing w:w="15" w:type="dxa"/>
        </w:trPr>
        <w:tc>
          <w:tcPr>
            <w:tcW w:w="3285" w:type="dxa"/>
            <w:vAlign w:val="center"/>
            <w:hideMark/>
          </w:tcPr>
          <w:p w14:paraId="29EDAF26" w14:textId="77777777" w:rsidR="00944316" w:rsidRPr="00087C47" w:rsidRDefault="00944316" w:rsidP="000E1776">
            <w:pPr>
              <w:jc w:val="center"/>
              <w:rPr>
                <w:b/>
                <w:bCs/>
              </w:rPr>
            </w:pPr>
            <w:r w:rsidRPr="00087C47">
              <w:rPr>
                <w:b/>
                <w:bCs/>
              </w:rPr>
              <w:t>Layer</w:t>
            </w:r>
          </w:p>
        </w:tc>
        <w:tc>
          <w:tcPr>
            <w:tcW w:w="2295" w:type="dxa"/>
            <w:vAlign w:val="center"/>
            <w:hideMark/>
          </w:tcPr>
          <w:p w14:paraId="1E6514E8" w14:textId="77777777" w:rsidR="00944316" w:rsidRPr="00087C47" w:rsidRDefault="00944316" w:rsidP="000E1776">
            <w:pPr>
              <w:jc w:val="center"/>
              <w:rPr>
                <w:b/>
                <w:bCs/>
              </w:rPr>
            </w:pPr>
            <w:r w:rsidRPr="00087C47">
              <w:rPr>
                <w:b/>
                <w:bCs/>
              </w:rPr>
              <w:t>Dataset</w:t>
            </w:r>
          </w:p>
        </w:tc>
      </w:tr>
      <w:tr w:rsidR="00944316" w:rsidRPr="00087C47" w14:paraId="61A9586F" w14:textId="77777777" w:rsidTr="000E1776">
        <w:trPr>
          <w:tblCellSpacing w:w="15" w:type="dxa"/>
        </w:trPr>
        <w:tc>
          <w:tcPr>
            <w:tcW w:w="3285" w:type="dxa"/>
            <w:vAlign w:val="center"/>
            <w:hideMark/>
          </w:tcPr>
          <w:p w14:paraId="7132A7A3" w14:textId="77777777" w:rsidR="00944316" w:rsidRPr="00087C47" w:rsidRDefault="00944316" w:rsidP="000E1776">
            <w:pPr>
              <w:jc w:val="left"/>
            </w:pPr>
            <w:r w:rsidRPr="00087C47">
              <w:t>Software weakness</w:t>
            </w:r>
          </w:p>
        </w:tc>
        <w:tc>
          <w:tcPr>
            <w:tcW w:w="2295" w:type="dxa"/>
            <w:vAlign w:val="center"/>
            <w:hideMark/>
          </w:tcPr>
          <w:p w14:paraId="3F560277" w14:textId="77777777" w:rsidR="00944316" w:rsidRPr="00087C47" w:rsidRDefault="00944316" w:rsidP="000E1776">
            <w:pPr>
              <w:jc w:val="right"/>
            </w:pPr>
            <w:r w:rsidRPr="00087C47">
              <w:rPr>
                <w:b/>
                <w:bCs/>
              </w:rPr>
              <w:t>CWE</w:t>
            </w:r>
          </w:p>
        </w:tc>
      </w:tr>
      <w:tr w:rsidR="00944316" w:rsidRPr="00087C47" w14:paraId="2E3ACBF0" w14:textId="77777777" w:rsidTr="000E1776">
        <w:trPr>
          <w:tblCellSpacing w:w="15" w:type="dxa"/>
        </w:trPr>
        <w:tc>
          <w:tcPr>
            <w:tcW w:w="3285" w:type="dxa"/>
            <w:vAlign w:val="center"/>
            <w:hideMark/>
          </w:tcPr>
          <w:p w14:paraId="38B285EC" w14:textId="77777777" w:rsidR="00944316" w:rsidRPr="00087C47" w:rsidRDefault="00944316" w:rsidP="000E1776">
            <w:pPr>
              <w:jc w:val="left"/>
            </w:pPr>
            <w:r w:rsidRPr="00087C47">
              <w:t>Exploitation method</w:t>
            </w:r>
          </w:p>
        </w:tc>
        <w:tc>
          <w:tcPr>
            <w:tcW w:w="2295" w:type="dxa"/>
            <w:vAlign w:val="center"/>
            <w:hideMark/>
          </w:tcPr>
          <w:p w14:paraId="33C88248" w14:textId="77777777" w:rsidR="00944316" w:rsidRPr="00087C47" w:rsidRDefault="00944316" w:rsidP="000E1776">
            <w:pPr>
              <w:jc w:val="right"/>
            </w:pPr>
            <w:r w:rsidRPr="00087C47">
              <w:rPr>
                <w:b/>
                <w:bCs/>
              </w:rPr>
              <w:t>CAPEC</w:t>
            </w:r>
          </w:p>
        </w:tc>
      </w:tr>
      <w:tr w:rsidR="00944316" w:rsidRPr="00087C47" w14:paraId="0D1848B8" w14:textId="77777777" w:rsidTr="000E1776">
        <w:trPr>
          <w:tblCellSpacing w:w="15" w:type="dxa"/>
        </w:trPr>
        <w:tc>
          <w:tcPr>
            <w:tcW w:w="3285" w:type="dxa"/>
            <w:vAlign w:val="center"/>
            <w:hideMark/>
          </w:tcPr>
          <w:p w14:paraId="20AE907A" w14:textId="77777777" w:rsidR="00944316" w:rsidRPr="00087C47" w:rsidRDefault="00944316" w:rsidP="000E1776">
            <w:pPr>
              <w:jc w:val="left"/>
            </w:pPr>
            <w:r w:rsidRPr="00087C47">
              <w:t>Vulnerability instance</w:t>
            </w:r>
          </w:p>
        </w:tc>
        <w:tc>
          <w:tcPr>
            <w:tcW w:w="2295" w:type="dxa"/>
            <w:vAlign w:val="center"/>
            <w:hideMark/>
          </w:tcPr>
          <w:p w14:paraId="63E96D70" w14:textId="77777777" w:rsidR="00944316" w:rsidRPr="00087C47" w:rsidRDefault="00944316" w:rsidP="000E1776">
            <w:pPr>
              <w:jc w:val="right"/>
            </w:pPr>
            <w:r w:rsidRPr="00087C47">
              <w:rPr>
                <w:b/>
                <w:bCs/>
              </w:rPr>
              <w:t>CVE</w:t>
            </w:r>
          </w:p>
        </w:tc>
      </w:tr>
      <w:tr w:rsidR="00944316" w:rsidRPr="00087C47" w14:paraId="2EE40100" w14:textId="77777777" w:rsidTr="000E1776">
        <w:trPr>
          <w:tblCellSpacing w:w="15" w:type="dxa"/>
        </w:trPr>
        <w:tc>
          <w:tcPr>
            <w:tcW w:w="3285" w:type="dxa"/>
            <w:vAlign w:val="center"/>
            <w:hideMark/>
          </w:tcPr>
          <w:p w14:paraId="77AA64F3" w14:textId="77777777" w:rsidR="00944316" w:rsidRPr="00087C47" w:rsidRDefault="00944316" w:rsidP="000E1776">
            <w:pPr>
              <w:jc w:val="left"/>
            </w:pPr>
            <w:r w:rsidRPr="00087C47">
              <w:lastRenderedPageBreak/>
              <w:t>Exploit likelihood</w:t>
            </w:r>
          </w:p>
        </w:tc>
        <w:tc>
          <w:tcPr>
            <w:tcW w:w="2295" w:type="dxa"/>
            <w:vAlign w:val="center"/>
            <w:hideMark/>
          </w:tcPr>
          <w:p w14:paraId="5EEFC1A0" w14:textId="77777777" w:rsidR="00944316" w:rsidRPr="00087C47" w:rsidRDefault="00944316" w:rsidP="000E1776">
            <w:pPr>
              <w:jc w:val="right"/>
            </w:pPr>
            <w:r w:rsidRPr="00087C47">
              <w:rPr>
                <w:b/>
                <w:bCs/>
              </w:rPr>
              <w:t>EPSS</w:t>
            </w:r>
          </w:p>
        </w:tc>
      </w:tr>
      <w:tr w:rsidR="00944316" w:rsidRPr="00087C47" w14:paraId="4641F3E4" w14:textId="77777777" w:rsidTr="000E1776">
        <w:trPr>
          <w:tblCellSpacing w:w="15" w:type="dxa"/>
        </w:trPr>
        <w:tc>
          <w:tcPr>
            <w:tcW w:w="3285" w:type="dxa"/>
            <w:vAlign w:val="center"/>
            <w:hideMark/>
          </w:tcPr>
          <w:p w14:paraId="7C0729B9" w14:textId="77777777" w:rsidR="00944316" w:rsidRPr="00087C47" w:rsidRDefault="00944316" w:rsidP="000E1776">
            <w:pPr>
              <w:jc w:val="left"/>
            </w:pPr>
            <w:r w:rsidRPr="00087C47">
              <w:t>Confirmed exploitation</w:t>
            </w:r>
          </w:p>
        </w:tc>
        <w:tc>
          <w:tcPr>
            <w:tcW w:w="2295" w:type="dxa"/>
            <w:vAlign w:val="center"/>
            <w:hideMark/>
          </w:tcPr>
          <w:p w14:paraId="39D89E69" w14:textId="77777777" w:rsidR="00944316" w:rsidRPr="00087C47" w:rsidRDefault="00944316" w:rsidP="000E1776">
            <w:pPr>
              <w:jc w:val="right"/>
            </w:pPr>
            <w:r w:rsidRPr="00087C47">
              <w:rPr>
                <w:b/>
                <w:bCs/>
              </w:rPr>
              <w:t>CISA KEV</w:t>
            </w:r>
          </w:p>
        </w:tc>
      </w:tr>
      <w:tr w:rsidR="00944316" w:rsidRPr="00087C47" w14:paraId="5ED631B2" w14:textId="77777777" w:rsidTr="000E1776">
        <w:trPr>
          <w:tblCellSpacing w:w="15" w:type="dxa"/>
        </w:trPr>
        <w:tc>
          <w:tcPr>
            <w:tcW w:w="3285" w:type="dxa"/>
            <w:vAlign w:val="center"/>
            <w:hideMark/>
          </w:tcPr>
          <w:p w14:paraId="6B36522F" w14:textId="77777777" w:rsidR="00944316" w:rsidRPr="00087C47" w:rsidRDefault="00944316" w:rsidP="000E1776">
            <w:pPr>
              <w:jc w:val="left"/>
            </w:pPr>
            <w:r w:rsidRPr="00087C47">
              <w:t>Adversary behavior</w:t>
            </w:r>
          </w:p>
        </w:tc>
        <w:tc>
          <w:tcPr>
            <w:tcW w:w="2295" w:type="dxa"/>
            <w:vAlign w:val="center"/>
            <w:hideMark/>
          </w:tcPr>
          <w:p w14:paraId="1DFBC58B" w14:textId="77777777" w:rsidR="00944316" w:rsidRPr="00087C47" w:rsidRDefault="00944316" w:rsidP="000E1776">
            <w:pPr>
              <w:jc w:val="right"/>
            </w:pPr>
            <w:r w:rsidRPr="00087C47">
              <w:rPr>
                <w:b/>
                <w:bCs/>
              </w:rPr>
              <w:t>ATT&amp;CK</w:t>
            </w:r>
          </w:p>
        </w:tc>
      </w:tr>
      <w:tr w:rsidR="00944316" w:rsidRPr="00087C47" w14:paraId="7578A360" w14:textId="77777777" w:rsidTr="000E1776">
        <w:trPr>
          <w:tblCellSpacing w:w="15" w:type="dxa"/>
        </w:trPr>
        <w:tc>
          <w:tcPr>
            <w:tcW w:w="3285" w:type="dxa"/>
            <w:vAlign w:val="center"/>
            <w:hideMark/>
          </w:tcPr>
          <w:p w14:paraId="5A3D6F73" w14:textId="77777777" w:rsidR="00944316" w:rsidRPr="00087C47" w:rsidRDefault="00944316" w:rsidP="000E1776">
            <w:pPr>
              <w:jc w:val="left"/>
            </w:pPr>
            <w:r w:rsidRPr="00087C47">
              <w:t>Defensive engagement</w:t>
            </w:r>
          </w:p>
        </w:tc>
        <w:tc>
          <w:tcPr>
            <w:tcW w:w="2295" w:type="dxa"/>
            <w:vAlign w:val="center"/>
            <w:hideMark/>
          </w:tcPr>
          <w:p w14:paraId="01E97D4D" w14:textId="77777777" w:rsidR="00944316" w:rsidRPr="00087C47" w:rsidRDefault="00944316" w:rsidP="000E1776">
            <w:pPr>
              <w:jc w:val="right"/>
            </w:pPr>
            <w:r w:rsidRPr="00087C47">
              <w:rPr>
                <w:b/>
                <w:bCs/>
              </w:rPr>
              <w:t>MITRE Engage</w:t>
            </w:r>
          </w:p>
        </w:tc>
      </w:tr>
    </w:tbl>
    <w:p w14:paraId="302080C1" w14:textId="77777777" w:rsidR="00944316" w:rsidRDefault="00944316" w:rsidP="00944316"/>
    <w:p w14:paraId="69F845A6" w14:textId="77777777" w:rsidR="00944316" w:rsidRPr="00087C47" w:rsidRDefault="00944316" w:rsidP="00944316">
      <w:r w:rsidRPr="00087C47">
        <w:t xml:space="preserve">This is why </w:t>
      </w:r>
      <w:r w:rsidRPr="00087C47">
        <w:rPr>
          <w:b/>
          <w:bCs/>
        </w:rPr>
        <w:t>graph databases (Neo4j)</w:t>
      </w:r>
      <w:r w:rsidRPr="00087C47">
        <w:t xml:space="preserve"> and </w:t>
      </w:r>
      <w:r w:rsidRPr="00087C47">
        <w:rPr>
          <w:b/>
          <w:bCs/>
        </w:rPr>
        <w:t>LLM grounding</w:t>
      </w:r>
      <w:r w:rsidRPr="00087C47">
        <w:t xml:space="preserve"> work so well here — each dataset is a </w:t>
      </w:r>
      <w:r w:rsidRPr="00087C47">
        <w:rPr>
          <w:b/>
          <w:bCs/>
        </w:rPr>
        <w:t>different semantic layer of the same threat reality</w:t>
      </w:r>
      <w:r w:rsidRPr="00087C47">
        <w:t>.</w:t>
      </w:r>
    </w:p>
    <w:p w14:paraId="7494F3D4" w14:textId="77777777" w:rsidR="00944316" w:rsidRDefault="00944316" w:rsidP="00944316"/>
    <w:p w14:paraId="115AF5E4" w14:textId="77777777" w:rsidR="00944316" w:rsidRPr="00087C47" w:rsidRDefault="00944316" w:rsidP="00944316">
      <w:pPr>
        <w:rPr>
          <w:b/>
          <w:bCs/>
        </w:rPr>
      </w:pPr>
      <w:r w:rsidRPr="00087C47">
        <w:rPr>
          <w:b/>
          <w:bCs/>
        </w:rPr>
        <w:t>Why This Matters for Modern SecOps &amp; CTI-LLMs</w:t>
      </w:r>
    </w:p>
    <w:p w14:paraId="6997F8A1" w14:textId="77777777" w:rsidR="00944316" w:rsidRDefault="00944316" w:rsidP="00944316"/>
    <w:p w14:paraId="062A194D" w14:textId="77777777" w:rsidR="00944316" w:rsidRPr="00087C47" w:rsidRDefault="00944316" w:rsidP="00944316">
      <w:r w:rsidRPr="00087C47">
        <w:t xml:space="preserve">For platforms like </w:t>
      </w:r>
      <w:r w:rsidRPr="00087C47">
        <w:rPr>
          <w:b/>
          <w:bCs/>
        </w:rPr>
        <w:t>Athena / Pallas / Promachos</w:t>
      </w:r>
      <w:r w:rsidRPr="00087C47">
        <w:t>, these datasets enable:</w:t>
      </w:r>
    </w:p>
    <w:p w14:paraId="1819462A" w14:textId="77777777" w:rsidR="00944316" w:rsidRPr="00087C47" w:rsidRDefault="00944316" w:rsidP="00944316">
      <w:pPr>
        <w:numPr>
          <w:ilvl w:val="0"/>
          <w:numId w:val="32"/>
        </w:numPr>
      </w:pPr>
      <w:r w:rsidRPr="00087C47">
        <w:t>Deterministic grounding for LLM reasoning (no hallucinated threats)</w:t>
      </w:r>
    </w:p>
    <w:p w14:paraId="1CA56CA9" w14:textId="77777777" w:rsidR="00944316" w:rsidRPr="00087C47" w:rsidRDefault="00944316" w:rsidP="00944316">
      <w:pPr>
        <w:numPr>
          <w:ilvl w:val="0"/>
          <w:numId w:val="32"/>
        </w:numPr>
      </w:pPr>
      <w:r w:rsidRPr="00087C47">
        <w:t>Attack-path inference across assets</w:t>
      </w:r>
    </w:p>
    <w:p w14:paraId="11465A1A" w14:textId="77777777" w:rsidR="00944316" w:rsidRPr="00087C47" w:rsidRDefault="00944316" w:rsidP="00944316">
      <w:pPr>
        <w:numPr>
          <w:ilvl w:val="0"/>
          <w:numId w:val="32"/>
        </w:numPr>
      </w:pPr>
      <w:r w:rsidRPr="00087C47">
        <w:t>Risk-based alert suppression</w:t>
      </w:r>
    </w:p>
    <w:p w14:paraId="52FB4E97" w14:textId="77777777" w:rsidR="00944316" w:rsidRPr="00087C47" w:rsidRDefault="00944316" w:rsidP="00944316">
      <w:pPr>
        <w:numPr>
          <w:ilvl w:val="0"/>
          <w:numId w:val="32"/>
        </w:numPr>
      </w:pPr>
      <w:r w:rsidRPr="00087C47">
        <w:t>Explainable AI outputs (“</w:t>
      </w:r>
      <w:proofErr w:type="gramStart"/>
      <w:r w:rsidRPr="00087C47">
        <w:rPr>
          <w:i/>
          <w:iCs/>
        </w:rPr>
        <w:t>this alert maps</w:t>
      </w:r>
      <w:proofErr w:type="gramEnd"/>
      <w:r w:rsidRPr="00087C47">
        <w:rPr>
          <w:i/>
          <w:iCs/>
        </w:rPr>
        <w:t xml:space="preserve"> to T1059 via CAPEC-XYZ and CVE-1234, EPSS 0.78, KEV-listed</w:t>
      </w:r>
      <w:r w:rsidRPr="00087C47">
        <w:t>”)</w:t>
      </w:r>
    </w:p>
    <w:p w14:paraId="3B89573D" w14:textId="77777777" w:rsidR="00944316" w:rsidRDefault="00944316" w:rsidP="000060A4">
      <w:pPr>
        <w:pStyle w:val="Heading2"/>
      </w:pPr>
    </w:p>
    <w:p w14:paraId="7EF18983" w14:textId="77777777" w:rsidR="00944316" w:rsidRDefault="00944316">
      <w:pPr>
        <w:jc w:val="left"/>
        <w:rPr>
          <w:rFonts w:ascii="Liberation Sans" w:eastAsia="Noto Sans CJK SC" w:hAnsi="Liberation Sans"/>
          <w:b/>
          <w:bCs/>
          <w:sz w:val="32"/>
          <w:szCs w:val="32"/>
        </w:rPr>
      </w:pPr>
      <w:r>
        <w:br w:type="page"/>
      </w:r>
    </w:p>
    <w:p w14:paraId="4177D6E1" w14:textId="304FC2D1" w:rsidR="000060A4" w:rsidRPr="007C60CF" w:rsidRDefault="000060A4" w:rsidP="000060A4">
      <w:pPr>
        <w:pStyle w:val="Heading2"/>
      </w:pPr>
      <w:r>
        <w:lastRenderedPageBreak/>
        <w:t xml:space="preserve">Appendix B: </w:t>
      </w:r>
      <w:r w:rsidRPr="007C60CF">
        <w:t>The Training Cut-off Problem</w:t>
      </w:r>
      <w:bookmarkEnd w:id="33"/>
      <w:r w:rsidRPr="007C60CF">
        <w:t xml:space="preserve"> </w:t>
      </w:r>
    </w:p>
    <w:p w14:paraId="57A73919" w14:textId="77777777" w:rsidR="00F7241A" w:rsidRPr="007C60CF" w:rsidRDefault="00F7241A" w:rsidP="007C60CF">
      <w:pPr>
        <w:pStyle w:val="BodyText"/>
      </w:pPr>
    </w:p>
    <w:p w14:paraId="43385CB2" w14:textId="77777777" w:rsidR="007C60CF" w:rsidRPr="007C60CF" w:rsidRDefault="007C60CF" w:rsidP="00372EC5">
      <w:pPr>
        <w:pStyle w:val="Heading3"/>
      </w:pPr>
      <w:bookmarkStart w:id="34" w:name="_Toc221424813"/>
      <w:r w:rsidRPr="007C60CF">
        <w:t>Introduction</w:t>
      </w:r>
      <w:bookmarkEnd w:id="34"/>
    </w:p>
    <w:p w14:paraId="6448F712" w14:textId="77777777" w:rsidR="007C60CF" w:rsidRPr="007C60CF" w:rsidRDefault="007C60CF" w:rsidP="007C60CF">
      <w:pPr>
        <w:pStyle w:val="BodyText"/>
      </w:pPr>
      <w:r w:rsidRPr="007C60CF">
        <w:t>This document describes at high level some technical issues coming from the CTI LLM having to reason with fresh information post training cut-off date. It highlights some design choices on the overall workflow relevant for fine-tuning and deployment that must be addressed in the early design and experimental stages.</w:t>
      </w:r>
    </w:p>
    <w:p w14:paraId="5E3B68A5" w14:textId="77777777" w:rsidR="007C60CF" w:rsidRPr="007C60CF" w:rsidRDefault="007C60CF" w:rsidP="007C60CF">
      <w:pPr>
        <w:pStyle w:val="BodyText"/>
      </w:pPr>
      <w:r w:rsidRPr="007C60CF">
        <w:t>The main conclusions are:</w:t>
      </w:r>
    </w:p>
    <w:p w14:paraId="282A6C7E" w14:textId="77777777" w:rsidR="007C60CF" w:rsidRPr="007C60CF" w:rsidRDefault="007C60CF" w:rsidP="007C60CF">
      <w:pPr>
        <w:pStyle w:val="BodyText"/>
        <w:numPr>
          <w:ilvl w:val="0"/>
          <w:numId w:val="15"/>
        </w:numPr>
      </w:pPr>
      <w:r w:rsidRPr="007C60CF">
        <w:t xml:space="preserve">the CTI LLM reasoning capability must be kept up to date </w:t>
      </w:r>
      <w:proofErr w:type="gramStart"/>
      <w:r w:rsidRPr="007C60CF">
        <w:t>on a daily basis</w:t>
      </w:r>
      <w:proofErr w:type="gramEnd"/>
    </w:p>
    <w:p w14:paraId="7E90DC7C" w14:textId="77777777" w:rsidR="007C60CF" w:rsidRPr="007C60CF" w:rsidRDefault="007C60CF" w:rsidP="007C60CF">
      <w:pPr>
        <w:pStyle w:val="BodyText"/>
        <w:numPr>
          <w:ilvl w:val="0"/>
          <w:numId w:val="15"/>
        </w:numPr>
      </w:pPr>
      <w:r w:rsidRPr="007C60CF">
        <w:t xml:space="preserve">Continual Pre-Training (CPT) on source CTI documents </w:t>
      </w:r>
      <w:proofErr w:type="spellStart"/>
      <w:r w:rsidRPr="007C60CF">
        <w:t>my</w:t>
      </w:r>
      <w:proofErr w:type="spellEnd"/>
      <w:r w:rsidRPr="007C60CF">
        <w:t xml:space="preserve"> not be a viable method to deal with frequent updates due to cost and performance</w:t>
      </w:r>
    </w:p>
    <w:p w14:paraId="16678287" w14:textId="77777777" w:rsidR="007C60CF" w:rsidRPr="007C60CF" w:rsidRDefault="007C60CF" w:rsidP="007C60CF">
      <w:pPr>
        <w:pStyle w:val="BodyText"/>
        <w:numPr>
          <w:ilvl w:val="0"/>
          <w:numId w:val="15"/>
        </w:numPr>
      </w:pPr>
      <w:r w:rsidRPr="007C60CF">
        <w:t xml:space="preserve">Instruction Fine-tuning has a </w:t>
      </w:r>
      <w:proofErr w:type="gramStart"/>
      <w:r w:rsidRPr="007C60CF">
        <w:t>fairly low</w:t>
      </w:r>
      <w:proofErr w:type="gramEnd"/>
      <w:r w:rsidRPr="007C60CF">
        <w:t xml:space="preserve"> size training set limit </w:t>
      </w:r>
      <w:proofErr w:type="gramStart"/>
      <w:r w:rsidRPr="007C60CF">
        <w:t>in order to</w:t>
      </w:r>
      <w:proofErr w:type="gramEnd"/>
      <w:r w:rsidRPr="007C60CF">
        <w:t xml:space="preserve"> keep performance high: &lt; 50K samples for LLAMA 8B; this may not allow sufficient coverage of key concepts and fresh information</w:t>
      </w:r>
    </w:p>
    <w:p w14:paraId="1C0723BA" w14:textId="77777777" w:rsidR="007C60CF" w:rsidRPr="007C60CF" w:rsidRDefault="007C60CF" w:rsidP="007C60CF">
      <w:pPr>
        <w:pStyle w:val="BodyText"/>
        <w:numPr>
          <w:ilvl w:val="0"/>
          <w:numId w:val="15"/>
        </w:numPr>
      </w:pPr>
      <w:r w:rsidRPr="007C60CF">
        <w:t>IFT priority must be on diversity and multi-hop CTI graph paths rather than coverage and detailed properties</w:t>
      </w:r>
    </w:p>
    <w:p w14:paraId="58F25044" w14:textId="77777777" w:rsidR="007C60CF" w:rsidRPr="007C60CF" w:rsidRDefault="007C60CF" w:rsidP="007C60CF">
      <w:pPr>
        <w:pStyle w:val="BodyText"/>
        <w:numPr>
          <w:ilvl w:val="0"/>
          <w:numId w:val="15"/>
        </w:numPr>
      </w:pPr>
      <w:r w:rsidRPr="007C60CF">
        <w:t xml:space="preserve">RAG with subgraph extraction from </w:t>
      </w:r>
      <w:proofErr w:type="spellStart"/>
      <w:r w:rsidRPr="007C60CF">
        <w:t>te</w:t>
      </w:r>
      <w:proofErr w:type="spellEnd"/>
      <w:r w:rsidRPr="007C60CF">
        <w:t xml:space="preserve"> neo4j CTI DB at inference time seems to be the right solution for dealing with frequent updates; this must be elevated to a top priority for Glaukopis going forward</w:t>
      </w:r>
    </w:p>
    <w:p w14:paraId="62FE154C" w14:textId="77777777" w:rsidR="007C60CF" w:rsidRPr="007C60CF" w:rsidRDefault="007C60CF" w:rsidP="007C60CF">
      <w:pPr>
        <w:pStyle w:val="BodyText"/>
        <w:numPr>
          <w:ilvl w:val="0"/>
          <w:numId w:val="15"/>
        </w:numPr>
      </w:pPr>
      <w:r w:rsidRPr="007C60CF">
        <w:t xml:space="preserve">neo4j has a </w:t>
      </w:r>
      <w:hyperlink r:id="rId26">
        <w:r w:rsidRPr="007C60CF">
          <w:rPr>
            <w:rStyle w:val="Hyperlink"/>
          </w:rPr>
          <w:t xml:space="preserve">book on </w:t>
        </w:r>
        <w:proofErr w:type="spellStart"/>
        <w:r w:rsidRPr="007C60CF">
          <w:rPr>
            <w:rStyle w:val="Hyperlink"/>
          </w:rPr>
          <w:t>GraphRAG</w:t>
        </w:r>
        <w:proofErr w:type="spellEnd"/>
      </w:hyperlink>
      <w:r w:rsidRPr="007C60CF">
        <w:t xml:space="preserve"> that should be useful to get started. </w:t>
      </w:r>
    </w:p>
    <w:p w14:paraId="4883E138" w14:textId="77777777" w:rsidR="007C60CF" w:rsidRPr="007C60CF" w:rsidRDefault="007C60CF" w:rsidP="007C60CF">
      <w:pPr>
        <w:pStyle w:val="BodyText"/>
      </w:pPr>
    </w:p>
    <w:p w14:paraId="06640EAB" w14:textId="77777777" w:rsidR="007C60CF" w:rsidRPr="007C60CF" w:rsidRDefault="007C60CF" w:rsidP="007C60CF">
      <w:pPr>
        <w:pStyle w:val="BodyText"/>
      </w:pPr>
    </w:p>
    <w:p w14:paraId="47936A1F" w14:textId="77777777" w:rsidR="007C60CF" w:rsidRPr="007C60CF" w:rsidRDefault="007C60CF" w:rsidP="00372EC5">
      <w:pPr>
        <w:pStyle w:val="Heading3"/>
      </w:pPr>
      <w:bookmarkStart w:id="35" w:name="_Toc221424814"/>
      <w:r w:rsidRPr="007C60CF">
        <w:t>Athena CTI LLM Limitations</w:t>
      </w:r>
      <w:bookmarkEnd w:id="35"/>
    </w:p>
    <w:p w14:paraId="7D5B0358" w14:textId="77777777" w:rsidR="007C60CF" w:rsidRPr="007C60CF" w:rsidRDefault="007C60CF" w:rsidP="007C60CF">
      <w:pPr>
        <w:pStyle w:val="BodyText"/>
      </w:pPr>
      <w:r w:rsidRPr="007C60CF">
        <w:t xml:space="preserve">The LLMs selected for fine tuning and deployment will be rather “small”, with 4-20B parameters </w:t>
      </w:r>
      <w:proofErr w:type="gramStart"/>
      <w:r w:rsidRPr="007C60CF">
        <w:t>in order to</w:t>
      </w:r>
      <w:proofErr w:type="gramEnd"/>
      <w:r w:rsidRPr="007C60CF">
        <w:t xml:space="preserve"> facilitate frequent, quick, and cheap fine-tuning needed for reasoning with fresh CTI information.</w:t>
      </w:r>
    </w:p>
    <w:p w14:paraId="279C503D" w14:textId="77777777" w:rsidR="007C60CF" w:rsidRPr="007C60CF" w:rsidRDefault="007C60CF" w:rsidP="007C60CF">
      <w:pPr>
        <w:pStyle w:val="BodyText"/>
      </w:pPr>
      <w:r w:rsidRPr="007C60CF">
        <w:t xml:space="preserve">The LLMs in this category, such as LLAMA 3.x 8B, have a short context window, within the order of 32K - 128K tokens, although operating at the top range comes at the expense of lower recall and a higher risk of hallucinations. </w:t>
      </w:r>
    </w:p>
    <w:p w14:paraId="32BF0502" w14:textId="77777777" w:rsidR="007C60CF" w:rsidRPr="007C60CF" w:rsidRDefault="007C60CF" w:rsidP="007C60CF">
      <w:pPr>
        <w:pStyle w:val="BodyText"/>
      </w:pPr>
      <w:r w:rsidRPr="007C60CF">
        <w:t xml:space="preserve">Small LLMs are less capable of complex reasoning and that can be mitigated with targeted instruction fine-tuning. </w:t>
      </w:r>
    </w:p>
    <w:p w14:paraId="652FF730" w14:textId="77777777" w:rsidR="007C60CF" w:rsidRPr="007C60CF" w:rsidRDefault="007C60CF" w:rsidP="007C60CF">
      <w:pPr>
        <w:pStyle w:val="BodyText"/>
      </w:pPr>
    </w:p>
    <w:p w14:paraId="7C2AE7FE" w14:textId="77777777" w:rsidR="007C60CF" w:rsidRPr="007C60CF" w:rsidRDefault="007C60CF" w:rsidP="00372EC5">
      <w:pPr>
        <w:pStyle w:val="Heading3"/>
      </w:pPr>
      <w:bookmarkStart w:id="36" w:name="_Toc221424815"/>
      <w:r w:rsidRPr="007C60CF">
        <w:t>Dealing with the Effect of LLM Training Cut-Off Date</w:t>
      </w:r>
      <w:bookmarkEnd w:id="36"/>
    </w:p>
    <w:p w14:paraId="1512E945" w14:textId="77777777" w:rsidR="007C60CF" w:rsidRPr="007C60CF" w:rsidRDefault="007C60CF" w:rsidP="007C60CF">
      <w:pPr>
        <w:pStyle w:val="BodyText"/>
      </w:pPr>
      <w:r w:rsidRPr="007C60CF">
        <w:t xml:space="preserve">A priority for developing the CTI LLM architecture is to minimize the delay between the time fresh CTI information is published or provided by partners and the time the LLM becomes capable to use that information to answer questions in deployment scenarios. </w:t>
      </w:r>
    </w:p>
    <w:p w14:paraId="118BC86C" w14:textId="77777777" w:rsidR="007C60CF" w:rsidRPr="007C60CF" w:rsidRDefault="007C60CF" w:rsidP="007C60CF">
      <w:pPr>
        <w:pStyle w:val="BodyText"/>
      </w:pPr>
      <w:r w:rsidRPr="007C60CF">
        <w:lastRenderedPageBreak/>
        <w:t>Source document update frequency:</w:t>
      </w:r>
    </w:p>
    <w:p w14:paraId="3A948E3B" w14:textId="77777777" w:rsidR="007C60CF" w:rsidRPr="007C60CF" w:rsidRDefault="007C60CF" w:rsidP="007C60CF">
      <w:pPr>
        <w:pStyle w:val="BodyText"/>
      </w:pPr>
    </w:p>
    <w:tbl>
      <w:tblPr>
        <w:tblW w:w="4158" w:type="dxa"/>
        <w:tblLayout w:type="fixed"/>
        <w:tblCellMar>
          <w:left w:w="0" w:type="dxa"/>
          <w:right w:w="0" w:type="dxa"/>
        </w:tblCellMar>
        <w:tblLook w:val="04A0" w:firstRow="1" w:lastRow="0" w:firstColumn="1" w:lastColumn="0" w:noHBand="0" w:noVBand="1"/>
      </w:tblPr>
      <w:tblGrid>
        <w:gridCol w:w="1306"/>
        <w:gridCol w:w="2852"/>
      </w:tblGrid>
      <w:tr w:rsidR="007C60CF" w:rsidRPr="007C60CF" w14:paraId="7E76DAAE" w14:textId="77777777" w:rsidTr="000E1776">
        <w:tc>
          <w:tcPr>
            <w:tcW w:w="1306" w:type="dxa"/>
            <w:tcBorders>
              <w:top w:val="single" w:sz="6" w:space="0" w:color="000000"/>
              <w:bottom w:val="single" w:sz="6" w:space="0" w:color="000000"/>
            </w:tcBorders>
            <w:vAlign w:val="center"/>
          </w:tcPr>
          <w:p w14:paraId="702153B5" w14:textId="77777777" w:rsidR="007C60CF" w:rsidRPr="007C60CF" w:rsidRDefault="007C60CF" w:rsidP="007C60CF">
            <w:pPr>
              <w:pStyle w:val="BodyText"/>
            </w:pPr>
            <w:r w:rsidRPr="007C60CF">
              <w:t>Repository </w:t>
            </w:r>
          </w:p>
        </w:tc>
        <w:tc>
          <w:tcPr>
            <w:tcW w:w="2852" w:type="dxa"/>
            <w:tcBorders>
              <w:top w:val="single" w:sz="6" w:space="0" w:color="000000"/>
              <w:bottom w:val="single" w:sz="6" w:space="0" w:color="000000"/>
            </w:tcBorders>
            <w:vAlign w:val="center"/>
          </w:tcPr>
          <w:p w14:paraId="499544A2" w14:textId="77777777" w:rsidR="007C60CF" w:rsidRPr="007C60CF" w:rsidRDefault="007C60CF" w:rsidP="007C60CF">
            <w:pPr>
              <w:pStyle w:val="BodyText"/>
            </w:pPr>
            <w:r w:rsidRPr="007C60CF">
              <w:t>Typical Update Frequency</w:t>
            </w:r>
          </w:p>
        </w:tc>
      </w:tr>
      <w:tr w:rsidR="007C60CF" w:rsidRPr="007C60CF" w14:paraId="4665BB47" w14:textId="77777777" w:rsidTr="000E1776">
        <w:tc>
          <w:tcPr>
            <w:tcW w:w="1306" w:type="dxa"/>
            <w:vAlign w:val="center"/>
          </w:tcPr>
          <w:p w14:paraId="30B051A1" w14:textId="77777777" w:rsidR="007C60CF" w:rsidRPr="007C60CF" w:rsidRDefault="007C60CF" w:rsidP="007C60CF">
            <w:pPr>
              <w:pStyle w:val="BodyText"/>
            </w:pPr>
            <w:r w:rsidRPr="007C60CF">
              <w:t>CVE</w:t>
            </w:r>
          </w:p>
        </w:tc>
        <w:tc>
          <w:tcPr>
            <w:tcW w:w="2852" w:type="dxa"/>
            <w:vAlign w:val="center"/>
          </w:tcPr>
          <w:p w14:paraId="77385019" w14:textId="77777777" w:rsidR="007C60CF" w:rsidRPr="007C60CF" w:rsidRDefault="007C60CF" w:rsidP="007C60CF">
            <w:pPr>
              <w:pStyle w:val="BodyText"/>
            </w:pPr>
            <w:r w:rsidRPr="007C60CF">
              <w:t>Daily (continuous)</w:t>
            </w:r>
          </w:p>
        </w:tc>
      </w:tr>
      <w:tr w:rsidR="007C60CF" w:rsidRPr="007C60CF" w14:paraId="14AEA9E4" w14:textId="77777777" w:rsidTr="000E1776">
        <w:tc>
          <w:tcPr>
            <w:tcW w:w="1306" w:type="dxa"/>
            <w:vAlign w:val="center"/>
          </w:tcPr>
          <w:p w14:paraId="47CE77B9" w14:textId="77777777" w:rsidR="007C60CF" w:rsidRPr="007C60CF" w:rsidRDefault="007C60CF" w:rsidP="007C60CF">
            <w:pPr>
              <w:pStyle w:val="BodyText"/>
            </w:pPr>
            <w:r w:rsidRPr="007C60CF">
              <w:t>ATT&amp;CK</w:t>
            </w:r>
          </w:p>
        </w:tc>
        <w:tc>
          <w:tcPr>
            <w:tcW w:w="2852" w:type="dxa"/>
            <w:vAlign w:val="center"/>
          </w:tcPr>
          <w:p w14:paraId="56D3C162" w14:textId="77777777" w:rsidR="007C60CF" w:rsidRPr="007C60CF" w:rsidRDefault="007C60CF" w:rsidP="007C60CF">
            <w:pPr>
              <w:pStyle w:val="BodyText"/>
            </w:pPr>
            <w:r w:rsidRPr="007C60CF">
              <w:t>Bi-annually</w:t>
            </w:r>
          </w:p>
        </w:tc>
      </w:tr>
      <w:tr w:rsidR="007C60CF" w:rsidRPr="007C60CF" w14:paraId="42782D22" w14:textId="77777777" w:rsidTr="000E1776">
        <w:tc>
          <w:tcPr>
            <w:tcW w:w="1306" w:type="dxa"/>
            <w:vAlign w:val="center"/>
          </w:tcPr>
          <w:p w14:paraId="0BB848C7" w14:textId="77777777" w:rsidR="007C60CF" w:rsidRPr="007C60CF" w:rsidRDefault="007C60CF" w:rsidP="007C60CF">
            <w:pPr>
              <w:pStyle w:val="BodyText"/>
            </w:pPr>
            <w:r w:rsidRPr="007C60CF">
              <w:t>CAPEC</w:t>
            </w:r>
          </w:p>
        </w:tc>
        <w:tc>
          <w:tcPr>
            <w:tcW w:w="2852" w:type="dxa"/>
            <w:vAlign w:val="center"/>
          </w:tcPr>
          <w:p w14:paraId="37CCAF91" w14:textId="77777777" w:rsidR="007C60CF" w:rsidRPr="007C60CF" w:rsidRDefault="007C60CF" w:rsidP="007C60CF">
            <w:pPr>
              <w:pStyle w:val="BodyText"/>
            </w:pPr>
            <w:r w:rsidRPr="007C60CF">
              <w:t>Periodic (~ annual)</w:t>
            </w:r>
          </w:p>
        </w:tc>
      </w:tr>
      <w:tr w:rsidR="007C60CF" w:rsidRPr="007C60CF" w14:paraId="3A8CA063" w14:textId="77777777" w:rsidTr="000E1776">
        <w:tc>
          <w:tcPr>
            <w:tcW w:w="1306" w:type="dxa"/>
            <w:vAlign w:val="center"/>
          </w:tcPr>
          <w:p w14:paraId="17685AEE" w14:textId="77777777" w:rsidR="007C60CF" w:rsidRPr="007C60CF" w:rsidRDefault="007C60CF" w:rsidP="007C60CF">
            <w:pPr>
              <w:pStyle w:val="BodyText"/>
            </w:pPr>
            <w:r w:rsidRPr="007C60CF">
              <w:t>CWE</w:t>
            </w:r>
          </w:p>
        </w:tc>
        <w:tc>
          <w:tcPr>
            <w:tcW w:w="2852" w:type="dxa"/>
            <w:vAlign w:val="center"/>
          </w:tcPr>
          <w:p w14:paraId="19750D51" w14:textId="77777777" w:rsidR="007C60CF" w:rsidRPr="007C60CF" w:rsidRDefault="007C60CF" w:rsidP="007C60CF">
            <w:pPr>
              <w:pStyle w:val="BodyText"/>
            </w:pPr>
            <w:r w:rsidRPr="007C60CF">
              <w:t>Periodic (~ annual)</w:t>
            </w:r>
          </w:p>
        </w:tc>
      </w:tr>
      <w:tr w:rsidR="007C60CF" w:rsidRPr="007C60CF" w14:paraId="10526FB9" w14:textId="77777777" w:rsidTr="000E1776">
        <w:tc>
          <w:tcPr>
            <w:tcW w:w="1306" w:type="dxa"/>
            <w:vAlign w:val="center"/>
          </w:tcPr>
          <w:p w14:paraId="3FF1C623" w14:textId="77777777" w:rsidR="007C60CF" w:rsidRPr="007C60CF" w:rsidRDefault="007C60CF" w:rsidP="007C60CF">
            <w:pPr>
              <w:pStyle w:val="BodyText"/>
            </w:pPr>
            <w:r w:rsidRPr="007C60CF">
              <w:t>ENGAGE</w:t>
            </w:r>
          </w:p>
        </w:tc>
        <w:tc>
          <w:tcPr>
            <w:tcW w:w="2852" w:type="dxa"/>
            <w:vAlign w:val="center"/>
          </w:tcPr>
          <w:p w14:paraId="394B1431" w14:textId="77777777" w:rsidR="007C60CF" w:rsidRPr="007C60CF" w:rsidRDefault="007C60CF" w:rsidP="007C60CF">
            <w:pPr>
              <w:pStyle w:val="BodyText"/>
            </w:pPr>
            <w:r w:rsidRPr="007C60CF">
              <w:t>As needed</w:t>
            </w:r>
          </w:p>
        </w:tc>
      </w:tr>
      <w:tr w:rsidR="007C60CF" w:rsidRPr="007C60CF" w14:paraId="3550E7C9" w14:textId="77777777" w:rsidTr="000E1776">
        <w:tc>
          <w:tcPr>
            <w:tcW w:w="1306" w:type="dxa"/>
            <w:tcBorders>
              <w:bottom w:val="single" w:sz="6" w:space="0" w:color="000000"/>
            </w:tcBorders>
            <w:vAlign w:val="center"/>
          </w:tcPr>
          <w:p w14:paraId="4594D077" w14:textId="77777777" w:rsidR="007C60CF" w:rsidRPr="007C60CF" w:rsidRDefault="007C60CF" w:rsidP="007C60CF">
            <w:pPr>
              <w:pStyle w:val="BodyText"/>
            </w:pPr>
            <w:r w:rsidRPr="007C60CF">
              <w:t>KEV</w:t>
            </w:r>
          </w:p>
        </w:tc>
        <w:tc>
          <w:tcPr>
            <w:tcW w:w="2852" w:type="dxa"/>
            <w:tcBorders>
              <w:bottom w:val="single" w:sz="6" w:space="0" w:color="000000"/>
            </w:tcBorders>
            <w:vAlign w:val="center"/>
          </w:tcPr>
          <w:p w14:paraId="790E5146" w14:textId="77777777" w:rsidR="007C60CF" w:rsidRPr="007C60CF" w:rsidRDefault="007C60CF" w:rsidP="007C60CF">
            <w:pPr>
              <w:pStyle w:val="BodyText"/>
            </w:pPr>
            <w:r w:rsidRPr="007C60CF">
              <w:t>As needed, weekly</w:t>
            </w:r>
          </w:p>
        </w:tc>
      </w:tr>
    </w:tbl>
    <w:p w14:paraId="7BD8DF82" w14:textId="77777777" w:rsidR="007C60CF" w:rsidRPr="007C60CF" w:rsidRDefault="007C60CF" w:rsidP="007C60CF">
      <w:pPr>
        <w:pStyle w:val="BodyText"/>
      </w:pPr>
    </w:p>
    <w:p w14:paraId="4A038818" w14:textId="77777777" w:rsidR="007C60CF" w:rsidRPr="007C60CF" w:rsidRDefault="007C60CF" w:rsidP="007C60CF">
      <w:pPr>
        <w:pStyle w:val="BodyText"/>
      </w:pPr>
      <w:r w:rsidRPr="007C60CF">
        <w:t>LLMs have a cut-off date for their training dataset and any new information produced after the cut-off date must be integrated into the LLM answering process by Athena.</w:t>
      </w:r>
    </w:p>
    <w:p w14:paraId="0488E2F4" w14:textId="77777777" w:rsidR="007C60CF" w:rsidRPr="007C60CF" w:rsidRDefault="007C60CF" w:rsidP="007C60CF">
      <w:pPr>
        <w:pStyle w:val="BodyText"/>
      </w:pPr>
      <w:r w:rsidRPr="007C60CF">
        <w:t>There are three methods used in practice to keep LLMs up to date with post-cut-off date data:</w:t>
      </w:r>
    </w:p>
    <w:p w14:paraId="12776324" w14:textId="77777777" w:rsidR="007C60CF" w:rsidRPr="007C60CF" w:rsidRDefault="007C60CF" w:rsidP="007C60CF">
      <w:pPr>
        <w:pStyle w:val="BodyText"/>
        <w:numPr>
          <w:ilvl w:val="0"/>
          <w:numId w:val="13"/>
        </w:numPr>
      </w:pPr>
      <w:r w:rsidRPr="007C60CF">
        <w:t>Continual Pre-Training (CPT)</w:t>
      </w:r>
    </w:p>
    <w:p w14:paraId="09230DE9" w14:textId="77777777" w:rsidR="007C60CF" w:rsidRPr="007C60CF" w:rsidRDefault="007C60CF" w:rsidP="007C60CF">
      <w:pPr>
        <w:pStyle w:val="BodyText"/>
        <w:numPr>
          <w:ilvl w:val="0"/>
          <w:numId w:val="13"/>
        </w:numPr>
      </w:pPr>
      <w:r w:rsidRPr="007C60CF">
        <w:t>Instruction Fine Tuning (IFT)</w:t>
      </w:r>
    </w:p>
    <w:p w14:paraId="20D94F1B" w14:textId="77777777" w:rsidR="007C60CF" w:rsidRPr="007C60CF" w:rsidRDefault="007C60CF" w:rsidP="007C60CF">
      <w:pPr>
        <w:pStyle w:val="BodyText"/>
        <w:numPr>
          <w:ilvl w:val="0"/>
          <w:numId w:val="13"/>
        </w:numPr>
      </w:pPr>
      <w:r w:rsidRPr="007C60CF">
        <w:t>Retrieval-Augmented Generation (RAG) at inference</w:t>
      </w:r>
    </w:p>
    <w:p w14:paraId="163517CE" w14:textId="77777777" w:rsidR="00372EC5" w:rsidRDefault="00372EC5" w:rsidP="007C60CF">
      <w:pPr>
        <w:pStyle w:val="BodyText"/>
        <w:rPr>
          <w:b/>
          <w:bCs/>
        </w:rPr>
      </w:pPr>
    </w:p>
    <w:p w14:paraId="4BBC7FC5" w14:textId="43EDD5EF" w:rsidR="007C60CF" w:rsidRPr="007C60CF" w:rsidRDefault="007C60CF" w:rsidP="00372EC5">
      <w:pPr>
        <w:pStyle w:val="Heading3"/>
      </w:pPr>
      <w:bookmarkStart w:id="37" w:name="_Toc221424816"/>
      <w:r w:rsidRPr="007C60CF">
        <w:t>Continual Pre-Training</w:t>
      </w:r>
      <w:bookmarkEnd w:id="37"/>
      <w:r w:rsidRPr="007C60CF">
        <w:t xml:space="preserve"> </w:t>
      </w:r>
    </w:p>
    <w:p w14:paraId="197E94EA" w14:textId="77777777" w:rsidR="007C60CF" w:rsidRPr="007C60CF" w:rsidRDefault="007C60CF" w:rsidP="007C60CF">
      <w:pPr>
        <w:pStyle w:val="BodyText"/>
      </w:pPr>
      <w:r w:rsidRPr="007C60CF">
        <w:t>CPT involves further training the base LLAMA model on the raw text of recent CTI JSON (e.g. enterprise-</w:t>
      </w:r>
      <w:proofErr w:type="spellStart"/>
      <w:proofErr w:type="gramStart"/>
      <w:r w:rsidRPr="007C60CF">
        <w:t>attack.json</w:t>
      </w:r>
      <w:proofErr w:type="spellEnd"/>
      <w:proofErr w:type="gramEnd"/>
      <w:r w:rsidRPr="007C60CF">
        <w:t xml:space="preserve">) and XML source documents (for CWE) to "bake" the information into the model's parameters using the “next token prediction” method.  </w:t>
      </w:r>
    </w:p>
    <w:p w14:paraId="2823A183" w14:textId="77777777" w:rsidR="007C60CF" w:rsidRPr="007C60CF" w:rsidRDefault="007C60CF" w:rsidP="007C60CF">
      <w:pPr>
        <w:pStyle w:val="BodyText"/>
      </w:pPr>
      <w:r w:rsidRPr="007C60CF">
        <w:t xml:space="preserve">Every time a new piece of CTI information arrives, e.g. a KEV entry, it would need to be absorbed into the model using either CPT or IFT. This would be slow and expensive. </w:t>
      </w:r>
    </w:p>
    <w:p w14:paraId="79F7E385" w14:textId="77777777" w:rsidR="007C60CF" w:rsidRPr="007C60CF" w:rsidRDefault="007C60CF" w:rsidP="007C60CF">
      <w:pPr>
        <w:pStyle w:val="BodyText"/>
      </w:pPr>
      <w:r w:rsidRPr="007C60CF">
        <w:t>Another problem is that the LLM could have a hard time recalling exactly from memory details (e.g. STIX ID) for similar concepts, such as for two related sub-techniques, leading to hallucination and reduced performance.</w:t>
      </w:r>
    </w:p>
    <w:p w14:paraId="35E069B7" w14:textId="77777777" w:rsidR="007C60CF" w:rsidRPr="007C60CF" w:rsidRDefault="007C60CF" w:rsidP="007C60CF">
      <w:pPr>
        <w:pStyle w:val="BodyText"/>
      </w:pPr>
      <w:r w:rsidRPr="007C60CF">
        <w:t xml:space="preserve">CPT works on raw documents and the structured nature of relationships and other graph information in those sources may not translate to latent relationship semantics reliably enough for effective and consistent reasoning at deployment. </w:t>
      </w:r>
    </w:p>
    <w:p w14:paraId="7D4469D1" w14:textId="77777777" w:rsidR="007C60CF" w:rsidRPr="007C60CF" w:rsidRDefault="007C60CF" w:rsidP="007C60CF">
      <w:pPr>
        <w:pStyle w:val="BodyText"/>
      </w:pPr>
    </w:p>
    <w:p w14:paraId="449C7D0C" w14:textId="77777777" w:rsidR="007C60CF" w:rsidRPr="007C60CF" w:rsidRDefault="007C60CF" w:rsidP="00372EC5">
      <w:pPr>
        <w:pStyle w:val="Heading3"/>
      </w:pPr>
      <w:bookmarkStart w:id="38" w:name="_Toc221424817"/>
      <w:r w:rsidRPr="007C60CF">
        <w:t>IFT on Fresh Data</w:t>
      </w:r>
      <w:bookmarkEnd w:id="38"/>
    </w:p>
    <w:p w14:paraId="42761472" w14:textId="77777777" w:rsidR="007C60CF" w:rsidRPr="007C60CF" w:rsidRDefault="007C60CF" w:rsidP="007C60CF">
      <w:pPr>
        <w:pStyle w:val="BodyText"/>
      </w:pPr>
      <w:r w:rsidRPr="007C60CF">
        <w:t>IFT, on the other hand, trains the model to reason and follow instructions on graphical information that should be explicitly elucidated in the IFT question and answer parts. However, a limitation to its effectiveness is that the volume of IFT data is constrained.</w:t>
      </w:r>
    </w:p>
    <w:p w14:paraId="46FB2025" w14:textId="77777777" w:rsidR="007C60CF" w:rsidRPr="007C60CF" w:rsidRDefault="007C60CF" w:rsidP="007C60CF">
      <w:pPr>
        <w:pStyle w:val="BodyText"/>
      </w:pPr>
      <w:r w:rsidRPr="007C60CF">
        <w:lastRenderedPageBreak/>
        <w:t>Gemini cites these literature-backed volume guidelines for fine-tuning the LLAMA 8B model:</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1483"/>
        <w:gridCol w:w="4307"/>
        <w:gridCol w:w="3848"/>
      </w:tblGrid>
      <w:tr w:rsidR="007C60CF" w:rsidRPr="007C60CF" w14:paraId="2B71C6AC" w14:textId="77777777" w:rsidTr="000E1776">
        <w:trPr>
          <w:tblHeader/>
        </w:trPr>
        <w:tc>
          <w:tcPr>
            <w:tcW w:w="1483" w:type="dxa"/>
            <w:tcBorders>
              <w:top w:val="single" w:sz="2" w:space="0" w:color="000000"/>
              <w:left w:val="single" w:sz="2" w:space="0" w:color="000000"/>
              <w:bottom w:val="single" w:sz="2" w:space="0" w:color="000000"/>
              <w:right w:val="single" w:sz="2" w:space="0" w:color="000000"/>
            </w:tcBorders>
            <w:vAlign w:val="center"/>
          </w:tcPr>
          <w:p w14:paraId="2B0D1744" w14:textId="77777777" w:rsidR="007C60CF" w:rsidRPr="007C60CF" w:rsidRDefault="007C60CF" w:rsidP="007C60CF">
            <w:pPr>
              <w:pStyle w:val="BodyText"/>
            </w:pPr>
            <w:r w:rsidRPr="007C60CF">
              <w:rPr>
                <w:b/>
                <w:bCs/>
              </w:rPr>
              <w:t>Data Volume</w:t>
            </w:r>
          </w:p>
        </w:tc>
        <w:tc>
          <w:tcPr>
            <w:tcW w:w="4307" w:type="dxa"/>
            <w:tcBorders>
              <w:top w:val="single" w:sz="2" w:space="0" w:color="000000"/>
              <w:left w:val="single" w:sz="2" w:space="0" w:color="000000"/>
              <w:bottom w:val="single" w:sz="2" w:space="0" w:color="000000"/>
              <w:right w:val="single" w:sz="2" w:space="0" w:color="000000"/>
            </w:tcBorders>
            <w:vAlign w:val="center"/>
          </w:tcPr>
          <w:p w14:paraId="30424DCB" w14:textId="77777777" w:rsidR="007C60CF" w:rsidRPr="007C60CF" w:rsidRDefault="007C60CF" w:rsidP="007C60CF">
            <w:pPr>
              <w:pStyle w:val="BodyText"/>
            </w:pPr>
            <w:r w:rsidRPr="007C60CF">
              <w:rPr>
                <w:b/>
                <w:bCs/>
              </w:rPr>
              <w:t>Expected Effect</w:t>
            </w:r>
          </w:p>
        </w:tc>
        <w:tc>
          <w:tcPr>
            <w:tcW w:w="3848" w:type="dxa"/>
            <w:tcBorders>
              <w:top w:val="single" w:sz="2" w:space="0" w:color="000000"/>
              <w:left w:val="single" w:sz="2" w:space="0" w:color="000000"/>
              <w:bottom w:val="single" w:sz="2" w:space="0" w:color="000000"/>
              <w:right w:val="single" w:sz="2" w:space="0" w:color="000000"/>
            </w:tcBorders>
            <w:vAlign w:val="center"/>
          </w:tcPr>
          <w:p w14:paraId="7AAF2029" w14:textId="77777777" w:rsidR="007C60CF" w:rsidRPr="007C60CF" w:rsidRDefault="007C60CF" w:rsidP="007C60CF">
            <w:pPr>
              <w:pStyle w:val="BodyText"/>
            </w:pPr>
            <w:r w:rsidRPr="007C60CF">
              <w:rPr>
                <w:b/>
                <w:bCs/>
              </w:rPr>
              <w:t>Recommendation</w:t>
            </w:r>
          </w:p>
        </w:tc>
      </w:tr>
      <w:tr w:rsidR="007C60CF" w:rsidRPr="007C60CF" w14:paraId="7154F1DB"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46DF7F0A" w14:textId="77777777" w:rsidR="007C60CF" w:rsidRPr="007C60CF" w:rsidRDefault="007C60CF" w:rsidP="007C60CF">
            <w:pPr>
              <w:pStyle w:val="BodyText"/>
              <w:rPr>
                <w:b/>
              </w:rPr>
            </w:pPr>
            <w:r w:rsidRPr="007C60CF">
              <w:rPr>
                <w:b/>
              </w:rPr>
              <w:t>1k - 5k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07197236" w14:textId="77777777" w:rsidR="007C60CF" w:rsidRPr="007C60CF" w:rsidRDefault="007C60CF" w:rsidP="007C60CF">
            <w:pPr>
              <w:pStyle w:val="BodyText"/>
            </w:pPr>
            <w:r w:rsidRPr="007C60CF">
              <w:t>Rapid gain in "Persona" and "Format" (the model starts acting like a CTI analyst).</w:t>
            </w:r>
          </w:p>
        </w:tc>
        <w:tc>
          <w:tcPr>
            <w:tcW w:w="3848" w:type="dxa"/>
            <w:tcBorders>
              <w:top w:val="single" w:sz="2" w:space="0" w:color="000000"/>
              <w:left w:val="single" w:sz="2" w:space="0" w:color="000000"/>
              <w:bottom w:val="single" w:sz="2" w:space="0" w:color="000000"/>
              <w:right w:val="single" w:sz="2" w:space="0" w:color="000000"/>
            </w:tcBorders>
            <w:vAlign w:val="center"/>
          </w:tcPr>
          <w:p w14:paraId="763F3158" w14:textId="77777777" w:rsidR="007C60CF" w:rsidRPr="007C60CF" w:rsidRDefault="007C60CF" w:rsidP="007C60CF">
            <w:pPr>
              <w:pStyle w:val="BodyText"/>
            </w:pPr>
            <w:r w:rsidRPr="007C60CF">
              <w:t>Ideal for early testing.</w:t>
            </w:r>
          </w:p>
        </w:tc>
      </w:tr>
      <w:tr w:rsidR="007C60CF" w:rsidRPr="007C60CF" w14:paraId="397B14CB"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62CF462F" w14:textId="77777777" w:rsidR="007C60CF" w:rsidRPr="007C60CF" w:rsidRDefault="007C60CF" w:rsidP="007C60CF">
            <w:pPr>
              <w:pStyle w:val="BodyText"/>
              <w:rPr>
                <w:b/>
              </w:rPr>
            </w:pPr>
            <w:r w:rsidRPr="007C60CF">
              <w:rPr>
                <w:b/>
              </w:rPr>
              <w:t>10k - 30k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44C45B01" w14:textId="77777777" w:rsidR="007C60CF" w:rsidRPr="007C60CF" w:rsidRDefault="007C60CF" w:rsidP="007C60CF">
            <w:pPr>
              <w:pStyle w:val="BodyText"/>
            </w:pPr>
            <w:r w:rsidRPr="007C60CF">
              <w:t>Peak performance for domain-specific reasoning and graph-traversal logic.</w:t>
            </w:r>
          </w:p>
        </w:tc>
        <w:tc>
          <w:tcPr>
            <w:tcW w:w="3848" w:type="dxa"/>
            <w:tcBorders>
              <w:top w:val="single" w:sz="2" w:space="0" w:color="000000"/>
              <w:left w:val="single" w:sz="2" w:space="0" w:color="000000"/>
              <w:bottom w:val="single" w:sz="2" w:space="0" w:color="000000"/>
              <w:right w:val="single" w:sz="2" w:space="0" w:color="000000"/>
            </w:tcBorders>
            <w:vAlign w:val="center"/>
          </w:tcPr>
          <w:p w14:paraId="3BE41EB7" w14:textId="77777777" w:rsidR="007C60CF" w:rsidRPr="007C60CF" w:rsidRDefault="007C60CF" w:rsidP="007C60CF">
            <w:pPr>
              <w:pStyle w:val="BodyText"/>
            </w:pPr>
            <w:r w:rsidRPr="007C60CF">
              <w:rPr>
                <w:b/>
              </w:rPr>
              <w:t>Sweet Spot</w:t>
            </w:r>
            <w:r w:rsidRPr="007C60CF">
              <w:t xml:space="preserve"> for 8B models.</w:t>
            </w:r>
          </w:p>
        </w:tc>
      </w:tr>
      <w:tr w:rsidR="007C60CF" w:rsidRPr="007C60CF" w14:paraId="5EB051C7"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41D98012" w14:textId="77777777" w:rsidR="007C60CF" w:rsidRPr="007C60CF" w:rsidRDefault="007C60CF" w:rsidP="007C60CF">
            <w:pPr>
              <w:pStyle w:val="BodyText"/>
              <w:rPr>
                <w:b/>
              </w:rPr>
            </w:pPr>
            <w:r w:rsidRPr="007C60CF">
              <w:rPr>
                <w:b/>
              </w:rPr>
              <w:t>50k - 100k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50130196" w14:textId="77777777" w:rsidR="007C60CF" w:rsidRPr="007C60CF" w:rsidRDefault="007C60CF" w:rsidP="007C60CF">
            <w:pPr>
              <w:pStyle w:val="BodyText"/>
            </w:pPr>
            <w:r w:rsidRPr="007C60CF">
              <w:t>Diminishing returns; risk of losing general conversational ability.</w:t>
            </w:r>
          </w:p>
        </w:tc>
        <w:tc>
          <w:tcPr>
            <w:tcW w:w="3848" w:type="dxa"/>
            <w:tcBorders>
              <w:top w:val="single" w:sz="2" w:space="0" w:color="000000"/>
              <w:left w:val="single" w:sz="2" w:space="0" w:color="000000"/>
              <w:bottom w:val="single" w:sz="2" w:space="0" w:color="000000"/>
              <w:right w:val="single" w:sz="2" w:space="0" w:color="000000"/>
            </w:tcBorders>
            <w:vAlign w:val="center"/>
          </w:tcPr>
          <w:p w14:paraId="0430C989" w14:textId="77777777" w:rsidR="007C60CF" w:rsidRPr="007C60CF" w:rsidRDefault="007C60CF" w:rsidP="007C60CF">
            <w:pPr>
              <w:pStyle w:val="BodyText"/>
            </w:pPr>
            <w:r w:rsidRPr="007C60CF">
              <w:t>Requires high diversity and "Rehearsal Data."</w:t>
            </w:r>
          </w:p>
        </w:tc>
      </w:tr>
      <w:tr w:rsidR="007C60CF" w:rsidRPr="007C60CF" w14:paraId="7676F779"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2D3E244C" w14:textId="77777777" w:rsidR="007C60CF" w:rsidRPr="007C60CF" w:rsidRDefault="007C60CF" w:rsidP="007C60CF">
            <w:pPr>
              <w:pStyle w:val="BodyText"/>
              <w:rPr>
                <w:b/>
              </w:rPr>
            </w:pPr>
            <w:r w:rsidRPr="007C60CF">
              <w:rPr>
                <w:b/>
              </w:rPr>
              <w:t>&gt;200k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44034BC1" w14:textId="77777777" w:rsidR="007C60CF" w:rsidRPr="007C60CF" w:rsidRDefault="007C60CF" w:rsidP="007C60CF">
            <w:pPr>
              <w:pStyle w:val="BodyText"/>
            </w:pPr>
            <w:r w:rsidRPr="007C60CF">
              <w:rPr>
                <w:b/>
              </w:rPr>
              <w:t>Performance Drop.</w:t>
            </w:r>
            <w:r w:rsidRPr="007C60CF">
              <w:t xml:space="preserve"> High risk of catastrophic forgetting and robotic, repetitive outputs.</w:t>
            </w:r>
          </w:p>
        </w:tc>
        <w:tc>
          <w:tcPr>
            <w:tcW w:w="3848" w:type="dxa"/>
            <w:tcBorders>
              <w:top w:val="single" w:sz="2" w:space="0" w:color="000000"/>
              <w:left w:val="single" w:sz="2" w:space="0" w:color="000000"/>
              <w:bottom w:val="single" w:sz="2" w:space="0" w:color="000000"/>
              <w:right w:val="single" w:sz="2" w:space="0" w:color="000000"/>
            </w:tcBorders>
            <w:vAlign w:val="center"/>
          </w:tcPr>
          <w:p w14:paraId="4D7E0447" w14:textId="77777777" w:rsidR="007C60CF" w:rsidRPr="007C60CF" w:rsidRDefault="007C60CF" w:rsidP="007C60CF">
            <w:pPr>
              <w:pStyle w:val="BodyText"/>
            </w:pPr>
            <w:r w:rsidRPr="007C60CF">
              <w:t>Avoid unless performing a full "Continual Pre-training" (CPT) first.</w:t>
            </w:r>
          </w:p>
        </w:tc>
      </w:tr>
    </w:tbl>
    <w:p w14:paraId="4D00DB6F" w14:textId="77777777" w:rsidR="007C60CF" w:rsidRPr="007C60CF" w:rsidRDefault="007C60CF" w:rsidP="007C60CF">
      <w:pPr>
        <w:pStyle w:val="BodyText"/>
      </w:pPr>
    </w:p>
    <w:p w14:paraId="34EF228B" w14:textId="77777777" w:rsidR="007C60CF" w:rsidRPr="007C60CF" w:rsidRDefault="007C60CF" w:rsidP="007C60CF">
      <w:pPr>
        <w:pStyle w:val="BodyText"/>
      </w:pPr>
      <w:r w:rsidRPr="007C60CF">
        <w:t>IFT can be used to enhance reasoning picking samples at random from the CTI graph, but it can also be used to integrate incrementally fresh knowledge, unseen by CPT.</w:t>
      </w:r>
    </w:p>
    <w:p w14:paraId="550CF394" w14:textId="77777777" w:rsidR="007C60CF" w:rsidRPr="007C60CF" w:rsidRDefault="007C60CF" w:rsidP="007C60CF">
      <w:pPr>
        <w:pStyle w:val="BodyText"/>
      </w:pPr>
      <w:r w:rsidRPr="007C60CF">
        <w:t xml:space="preserve">A proper </w:t>
      </w:r>
      <w:r w:rsidRPr="007C60CF">
        <w:rPr>
          <w:b/>
          <w:bCs/>
        </w:rPr>
        <w:t>balance in the IFT dataset between the amount of general CTI information and the volume of unseen data</w:t>
      </w:r>
      <w:r w:rsidRPr="007C60CF">
        <w:t xml:space="preserve"> remains to be determined through experiments. </w:t>
      </w:r>
    </w:p>
    <w:p w14:paraId="6CE960BC" w14:textId="77777777" w:rsidR="007C60CF" w:rsidRPr="007C60CF" w:rsidRDefault="007C60CF" w:rsidP="007C60CF">
      <w:pPr>
        <w:pStyle w:val="BodyText"/>
      </w:pPr>
      <w:r w:rsidRPr="007C60CF">
        <w:t>Gemini recommends this:</w:t>
      </w:r>
    </w:p>
    <w:p w14:paraId="503102AF" w14:textId="77777777" w:rsidR="007C60CF" w:rsidRPr="007C60CF" w:rsidRDefault="007C60CF" w:rsidP="007C60CF">
      <w:pPr>
        <w:pStyle w:val="BodyText"/>
      </w:pPr>
      <w:r w:rsidRPr="007C60CF">
        <w:t xml:space="preserve">Do not aim for the "most data possible." Aim for </w:t>
      </w:r>
      <w:r w:rsidRPr="007C60CF">
        <w:rPr>
          <w:b/>
        </w:rPr>
        <w:t>diverse coverage of your schema</w:t>
      </w:r>
      <w:r w:rsidRPr="007C60CF">
        <w:t>. Instead of 100,000 samples of "Actor X uses Technique Y," create 10,000 samples that vary in complexity:</w:t>
      </w:r>
    </w:p>
    <w:p w14:paraId="0340CD1E" w14:textId="77777777" w:rsidR="007C60CF" w:rsidRPr="007C60CF" w:rsidRDefault="007C60CF" w:rsidP="007C60CF">
      <w:pPr>
        <w:pStyle w:val="BodyText"/>
        <w:numPr>
          <w:ilvl w:val="0"/>
          <w:numId w:val="14"/>
        </w:numPr>
      </w:pPr>
      <w:proofErr w:type="gramStart"/>
      <w:r w:rsidRPr="007C60CF">
        <w:rPr>
          <w:b/>
        </w:rPr>
        <w:t>Single-hop</w:t>
      </w:r>
      <w:proofErr w:type="gramEnd"/>
      <w:r w:rsidRPr="007C60CF">
        <w:rPr>
          <w:b/>
        </w:rPr>
        <w:t>:</w:t>
      </w:r>
      <w:r w:rsidRPr="007C60CF">
        <w:t xml:space="preserve"> (Actor → Technique)</w:t>
      </w:r>
    </w:p>
    <w:p w14:paraId="6809ADB2" w14:textId="77777777" w:rsidR="007C60CF" w:rsidRPr="007C60CF" w:rsidRDefault="007C60CF" w:rsidP="007C60CF">
      <w:pPr>
        <w:pStyle w:val="BodyText"/>
        <w:numPr>
          <w:ilvl w:val="0"/>
          <w:numId w:val="14"/>
        </w:numPr>
      </w:pPr>
      <w:r w:rsidRPr="007C60CF">
        <w:rPr>
          <w:b/>
        </w:rPr>
        <w:t>Multi-hop:</w:t>
      </w:r>
      <w:r w:rsidRPr="007C60CF">
        <w:t xml:space="preserve"> (Actor → Technique → Mitigation → Vulnerability)</w:t>
      </w:r>
    </w:p>
    <w:p w14:paraId="56596F8A" w14:textId="77777777" w:rsidR="007C60CF" w:rsidRPr="007C60CF" w:rsidRDefault="007C60CF" w:rsidP="007C60CF">
      <w:pPr>
        <w:pStyle w:val="BodyText"/>
        <w:numPr>
          <w:ilvl w:val="0"/>
          <w:numId w:val="14"/>
        </w:numPr>
      </w:pPr>
      <w:r w:rsidRPr="007C60CF">
        <w:rPr>
          <w:b/>
        </w:rPr>
        <w:t>Negative Constraints:</w:t>
      </w:r>
      <w:r w:rsidRPr="007C60CF">
        <w:t xml:space="preserve"> ("Which techniques are </w:t>
      </w:r>
      <w:r w:rsidRPr="007C60CF">
        <w:rPr>
          <w:i/>
        </w:rPr>
        <w:t>not</w:t>
      </w:r>
      <w:r w:rsidRPr="007C60CF">
        <w:t xml:space="preserve"> associated with this actor?")</w:t>
      </w:r>
    </w:p>
    <w:p w14:paraId="4018E4DD" w14:textId="77777777" w:rsidR="007C60CF" w:rsidRPr="007C60CF" w:rsidRDefault="007C60CF" w:rsidP="007C60CF">
      <w:pPr>
        <w:pStyle w:val="BodyText"/>
        <w:numPr>
          <w:ilvl w:val="0"/>
          <w:numId w:val="14"/>
        </w:numPr>
      </w:pPr>
      <w:r w:rsidRPr="007C60CF">
        <w:rPr>
          <w:b/>
        </w:rPr>
        <w:t>Comparative:</w:t>
      </w:r>
      <w:r w:rsidRPr="007C60CF">
        <w:t xml:space="preserve"> ("How does Actor A differ from Actor B in their use of vulnerabilities?")</w:t>
      </w:r>
    </w:p>
    <w:p w14:paraId="1610C310" w14:textId="77777777" w:rsidR="007C60CF" w:rsidRPr="007C60CF" w:rsidRDefault="007C60CF" w:rsidP="007C60CF">
      <w:pPr>
        <w:pStyle w:val="BodyText"/>
      </w:pPr>
      <w:r w:rsidRPr="007C60CF">
        <w:t>This diversity will push the performance ceiling much higher than pure volume ever could.</w:t>
      </w:r>
    </w:p>
    <w:p w14:paraId="1C17E8F3" w14:textId="77777777" w:rsidR="007C60CF" w:rsidRPr="007C60CF" w:rsidRDefault="007C60CF" w:rsidP="007C60CF">
      <w:pPr>
        <w:pStyle w:val="BodyText"/>
      </w:pPr>
      <w:r w:rsidRPr="007C60CF">
        <w:t xml:space="preserve">Our current selection of templates (as of 2/1/2026) does not meet this recommendation. We have LMM generated templates from Athena </w:t>
      </w:r>
      <w:proofErr w:type="spellStart"/>
      <w:r w:rsidRPr="007C60CF">
        <w:t>minibench</w:t>
      </w:r>
      <w:proofErr w:type="spellEnd"/>
      <w:r w:rsidRPr="007C60CF">
        <w:t xml:space="preserve"> MCQ and a range of hand-written templates from domain experts. Many templates don’t involve any edges or are </w:t>
      </w:r>
      <w:proofErr w:type="gramStart"/>
      <w:r w:rsidRPr="007C60CF">
        <w:t>single-hop</w:t>
      </w:r>
      <w:proofErr w:type="gramEnd"/>
      <w:r w:rsidRPr="007C60CF">
        <w:t xml:space="preserve"> at best [TODO: get stats]. </w:t>
      </w:r>
    </w:p>
    <w:p w14:paraId="5C50653A" w14:textId="77777777" w:rsidR="007C60CF" w:rsidRPr="007C60CF" w:rsidRDefault="007C60CF" w:rsidP="007C60CF">
      <w:pPr>
        <w:pStyle w:val="BodyText"/>
      </w:pPr>
      <w:r w:rsidRPr="007C60CF">
        <w:rPr>
          <w:b/>
          <w:bCs/>
        </w:rPr>
        <w:t xml:space="preserve">Note </w:t>
      </w:r>
      <w:r w:rsidRPr="007C60CF">
        <w:t>related to how IFT is implemented: it is important to mask the “Question:” section during IFT training to allow the model to optimize its parameters exclusively on the answer section.</w:t>
      </w:r>
    </w:p>
    <w:p w14:paraId="50206BBA" w14:textId="77777777" w:rsidR="00372EC5" w:rsidRDefault="00372EC5" w:rsidP="007C60CF">
      <w:pPr>
        <w:pStyle w:val="BodyText"/>
        <w:rPr>
          <w:b/>
          <w:bCs/>
        </w:rPr>
      </w:pPr>
    </w:p>
    <w:p w14:paraId="13484FB2" w14:textId="4882771D" w:rsidR="007C60CF" w:rsidRPr="007C60CF" w:rsidRDefault="007C60CF" w:rsidP="00372EC5">
      <w:pPr>
        <w:pStyle w:val="Heading3"/>
      </w:pPr>
      <w:bookmarkStart w:id="39" w:name="_Toc221424818"/>
      <w:r w:rsidRPr="007C60CF">
        <w:t>RAG for Inference with the neo4j CTI Graph DB</w:t>
      </w:r>
      <w:bookmarkEnd w:id="39"/>
    </w:p>
    <w:p w14:paraId="5826092C" w14:textId="77777777" w:rsidR="007C60CF" w:rsidRPr="007C60CF" w:rsidRDefault="007C60CF" w:rsidP="007C60CF">
      <w:pPr>
        <w:pStyle w:val="BodyText"/>
      </w:pPr>
      <w:r w:rsidRPr="007C60CF">
        <w:t xml:space="preserve">The CTI neo4j DB is a suitable repository for up-to-date structured knowledge that is readily available and maintained fresh continuously. </w:t>
      </w:r>
    </w:p>
    <w:p w14:paraId="463ACEF3" w14:textId="77777777" w:rsidR="007C60CF" w:rsidRPr="007C60CF" w:rsidRDefault="007C60CF" w:rsidP="007C60CF">
      <w:pPr>
        <w:pStyle w:val="BodyText"/>
      </w:pPr>
      <w:r w:rsidRPr="007C60CF">
        <w:t xml:space="preserve">When a question/query arrives from an LLM user, its text is parsed (TODO: find approach) and a Cypher query is formulated and sent to the neo4j DB. The query extracts a </w:t>
      </w:r>
      <w:r w:rsidRPr="007C60CF">
        <w:rPr>
          <w:b/>
          <w:bCs/>
        </w:rPr>
        <w:t xml:space="preserve">sub-graph that, ideally, </w:t>
      </w:r>
      <w:r w:rsidRPr="007C60CF">
        <w:rPr>
          <w:b/>
          <w:bCs/>
        </w:rPr>
        <w:lastRenderedPageBreak/>
        <w:t>covers completely</w:t>
      </w:r>
      <w:r w:rsidRPr="007C60CF">
        <w:t xml:space="preserve"> </w:t>
      </w:r>
      <w:r w:rsidRPr="007C60CF">
        <w:rPr>
          <w:b/>
          <w:bCs/>
        </w:rPr>
        <w:t>the concepts relevant to a correct answer</w:t>
      </w:r>
      <w:r w:rsidRPr="007C60CF">
        <w:t xml:space="preserve">, including nodes, relationships, and their properties. The query result data is formatted using templates into semi-structured or natural language and passed to the LLM as part of the context. </w:t>
      </w:r>
    </w:p>
    <w:p w14:paraId="592224AE" w14:textId="77777777" w:rsidR="007C60CF" w:rsidRPr="007C60CF" w:rsidRDefault="007C60CF" w:rsidP="007C60CF">
      <w:pPr>
        <w:pStyle w:val="BodyText"/>
      </w:pPr>
    </w:p>
    <w:p w14:paraId="0DE61057" w14:textId="77777777" w:rsidR="007C60CF" w:rsidRPr="007C60CF" w:rsidRDefault="007C60CF" w:rsidP="007C60CF">
      <w:pPr>
        <w:pStyle w:val="BodyText"/>
      </w:pPr>
      <w:r w:rsidRPr="007C60CF">
        <w:t xml:space="preserve">The RAG query to the CTI DB should be designed to bring in the LLM question context with high priority fresh concepts, such as zero-day info, unseen during CPT or IFT, in addition to other graph info matching the question. Traditional methods use a similarity search in a latent vector space on text chunks, but the graph CTI DB offers a semantically rich foundation where a hybrid approach must be designed that benefits both from the graph schema and similarity search in the latent token space. </w:t>
      </w:r>
    </w:p>
    <w:p w14:paraId="4E0D8703" w14:textId="77777777" w:rsidR="007C60CF" w:rsidRPr="007C60CF" w:rsidRDefault="007C60CF" w:rsidP="007C60CF">
      <w:pPr>
        <w:pStyle w:val="BodyText"/>
      </w:pPr>
    </w:p>
    <w:p w14:paraId="78015AC6" w14:textId="77777777" w:rsidR="007C60CF" w:rsidRPr="007C60CF" w:rsidRDefault="007C60CF" w:rsidP="007C60CF">
      <w:pPr>
        <w:pStyle w:val="BodyText"/>
      </w:pPr>
      <w:r w:rsidRPr="007C60CF">
        <w:t xml:space="preserve">The RAG generated data could express critical relationships not explicitly represented in source documents, such as </w:t>
      </w:r>
      <w:r w:rsidRPr="007C60CF">
        <w:rPr>
          <w:i/>
          <w:iCs/>
        </w:rPr>
        <w:t>attack-pattern</w:t>
      </w:r>
      <w:r w:rsidRPr="007C60CF">
        <w:t xml:space="preserve"> - </w:t>
      </w:r>
      <w:proofErr w:type="gramStart"/>
      <w:r w:rsidRPr="007C60CF">
        <w:t>[:</w:t>
      </w:r>
      <w:r w:rsidRPr="007C60CF">
        <w:rPr>
          <w:i/>
          <w:iCs/>
        </w:rPr>
        <w:t>achieves</w:t>
      </w:r>
      <w:proofErr w:type="gramEnd"/>
      <w:r w:rsidRPr="007C60CF">
        <w:t>] -&gt;</w:t>
      </w:r>
      <w:r w:rsidRPr="007C60CF">
        <w:rPr>
          <w:i/>
          <w:iCs/>
        </w:rPr>
        <w:t>x-</w:t>
      </w:r>
      <w:proofErr w:type="spellStart"/>
      <w:r w:rsidRPr="007C60CF">
        <w:rPr>
          <w:i/>
          <w:iCs/>
        </w:rPr>
        <w:t>mitre</w:t>
      </w:r>
      <w:proofErr w:type="spellEnd"/>
      <w:r w:rsidRPr="007C60CF">
        <w:rPr>
          <w:i/>
          <w:iCs/>
        </w:rPr>
        <w:t>-tactic</w:t>
      </w:r>
      <w:r w:rsidRPr="007C60CF">
        <w:t>. RAG can retrieve these custom relationships to explain the reason behind an attack, which CPT would likely fail to synthesize from raw text alone, and IFT may fail to cover fully due to low dataset volume limits.</w:t>
      </w:r>
    </w:p>
    <w:p w14:paraId="67045237" w14:textId="77777777" w:rsidR="007C60CF" w:rsidRPr="007C60CF" w:rsidRDefault="007C60CF" w:rsidP="007C60CF">
      <w:pPr>
        <w:pStyle w:val="BodyText"/>
      </w:pPr>
    </w:p>
    <w:p w14:paraId="2BD30496" w14:textId="77777777" w:rsidR="007C60CF" w:rsidRPr="007C60CF" w:rsidRDefault="007C60CF" w:rsidP="007C60CF">
      <w:pPr>
        <w:pStyle w:val="BodyText"/>
      </w:pPr>
      <w:r w:rsidRPr="007C60CF">
        <w:t xml:space="preserve">RAG for inference should be able to cover the CTI schema complexity by fetching on demand pertinent graph structures that span a wider neighborhood of nodes and relationships than strictly necessary </w:t>
      </w:r>
      <w:proofErr w:type="gramStart"/>
      <w:r w:rsidRPr="007C60CF">
        <w:t>in order to</w:t>
      </w:r>
      <w:proofErr w:type="gramEnd"/>
      <w:r w:rsidRPr="007C60CF">
        <w:t xml:space="preserve"> provide a more complete defensive picture. For example, a </w:t>
      </w:r>
      <w:r w:rsidRPr="007C60CF">
        <w:rPr>
          <w:i/>
          <w:iCs/>
        </w:rPr>
        <w:t>Weakness</w:t>
      </w:r>
      <w:r w:rsidRPr="007C60CF">
        <w:t xml:space="preserve"> linked to all its </w:t>
      </w:r>
      <w:proofErr w:type="spellStart"/>
      <w:r w:rsidRPr="007C60CF">
        <w:rPr>
          <w:i/>
          <w:iCs/>
        </w:rPr>
        <w:t>Detection_Method</w:t>
      </w:r>
      <w:r w:rsidRPr="007C60CF">
        <w:t>s</w:t>
      </w:r>
      <w:proofErr w:type="spellEnd"/>
      <w:r w:rsidRPr="007C60CF">
        <w:t xml:space="preserve"> and </w:t>
      </w:r>
      <w:r w:rsidRPr="007C60CF">
        <w:rPr>
          <w:i/>
          <w:iCs/>
        </w:rPr>
        <w:t>Mitigation</w:t>
      </w:r>
      <w:r w:rsidRPr="007C60CF">
        <w:t>s will increases the scope for LLM reasoning, bringing it closer to the correct answer.</w:t>
      </w:r>
    </w:p>
    <w:p w14:paraId="5963CAF4" w14:textId="77777777" w:rsidR="007C60CF" w:rsidRPr="007C60CF" w:rsidRDefault="007C60CF" w:rsidP="007C60CF">
      <w:pPr>
        <w:pStyle w:val="BodyText"/>
      </w:pPr>
    </w:p>
    <w:p w14:paraId="646DD206" w14:textId="77777777" w:rsidR="007C60CF" w:rsidRPr="007C60CF" w:rsidRDefault="007C60CF" w:rsidP="007C60CF">
      <w:pPr>
        <w:pStyle w:val="BodyText"/>
      </w:pPr>
      <w:r w:rsidRPr="007C60CF">
        <w:t xml:space="preserve">The </w:t>
      </w:r>
      <w:hyperlink r:id="rId27">
        <w:r w:rsidRPr="007C60CF">
          <w:rPr>
            <w:rStyle w:val="Hyperlink"/>
          </w:rPr>
          <w:t xml:space="preserve">Essential </w:t>
        </w:r>
        <w:proofErr w:type="spellStart"/>
        <w:r w:rsidRPr="007C60CF">
          <w:rPr>
            <w:rStyle w:val="Hyperlink"/>
          </w:rPr>
          <w:t>GraphRAG</w:t>
        </w:r>
        <w:proofErr w:type="spellEnd"/>
        <w:r w:rsidRPr="007C60CF">
          <w:rPr>
            <w:rStyle w:val="Hyperlink"/>
          </w:rPr>
          <w:t xml:space="preserve"> Specs book</w:t>
        </w:r>
      </w:hyperlink>
      <w:r w:rsidRPr="007C60CF">
        <w:t xml:space="preserve"> by Tomaž </w:t>
      </w:r>
      <w:proofErr w:type="spellStart"/>
      <w:r w:rsidRPr="007C60CF">
        <w:t>Bratanic</w:t>
      </w:r>
      <w:proofErr w:type="spellEnd"/>
      <w:r w:rsidRPr="007C60CF">
        <w:t xml:space="preserve"> and Oskar Hane from Manning publishers describes in details techniques for doing just that and it should be our starting place for CTI RAG. A free PDF version is available.</w:t>
      </w:r>
    </w:p>
    <w:p w14:paraId="641F12C9" w14:textId="77777777" w:rsidR="007C60CF" w:rsidRPr="007C60CF" w:rsidRDefault="007C60CF" w:rsidP="007C60CF">
      <w:pPr>
        <w:pStyle w:val="BodyText"/>
      </w:pPr>
    </w:p>
    <w:p w14:paraId="12ED568E" w14:textId="77777777" w:rsidR="00B37DB0" w:rsidRDefault="00B37DB0" w:rsidP="00E66358">
      <w:pPr>
        <w:pStyle w:val="BodyText"/>
      </w:pPr>
    </w:p>
    <w:sectPr w:rsidR="00B37DB0">
      <w:headerReference w:type="default" r:id="rId28"/>
      <w:footerReference w:type="default" r:id="rId29"/>
      <w:pgSz w:w="11906" w:h="16838"/>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I.C." w:date="2026-01-29T21:13:00Z" w:initials="I">
    <w:p w14:paraId="366A1E6E" w14:textId="77777777" w:rsidR="00B37DB0" w:rsidRDefault="00B37DB0" w:rsidP="00E66358">
      <w:r>
        <w:annotationRef/>
      </w:r>
      <w:r>
        <w:t>Not really ENGAGE-spacific.</w:t>
      </w:r>
    </w:p>
  </w:comment>
  <w:comment w:id="32" w:author="I.C." w:date="2026-01-29T21:14:00Z" w:initials="I">
    <w:p w14:paraId="201E3F19" w14:textId="77777777" w:rsidR="00B37DB0" w:rsidRDefault="00B37DB0" w:rsidP="00E66358">
      <w:r>
        <w:annotationRef/>
      </w:r>
      <w:r>
        <w:t>Not really ENGAGE-spacific.</w:t>
      </w:r>
    </w:p>
    <w:p w14:paraId="43677374" w14:textId="77777777" w:rsidR="00B37DB0" w:rsidRDefault="00B37DB0" w:rsidP="00E66358">
      <w:r>
        <w:t>General 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A1E6E" w15:done="0"/>
  <w15:commentEx w15:paraId="436773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A1E6E" w16cid:durableId="6548E695"/>
  <w16cid:commentId w16cid:paraId="43677374"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14F61" w14:textId="77777777" w:rsidR="00D86DBF" w:rsidRDefault="00D86DBF" w:rsidP="00E66358">
      <w:r>
        <w:separator/>
      </w:r>
    </w:p>
  </w:endnote>
  <w:endnote w:type="continuationSeparator" w:id="0">
    <w:p w14:paraId="6B1AFA8F" w14:textId="77777777" w:rsidR="00D86DBF" w:rsidRDefault="00D86DBF" w:rsidP="00E66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auto"/>
    <w:pitch w:val="default"/>
  </w:font>
  <w:font w:name="Noto Serif CJK SC">
    <w:altName w:val="Calibri"/>
    <w:panose1 w:val="020B0604020202020204"/>
    <w:charset w:val="01"/>
    <w:family w:val="auto"/>
    <w:pitch w:val="variable"/>
  </w:font>
  <w:font w:name="Noto Sans Devanagari">
    <w:panose1 w:val="020B0502040504020204"/>
    <w:charset w:val="00"/>
    <w:family w:val="swiss"/>
    <w:pitch w:val="variable"/>
    <w:sig w:usb0="80008023" w:usb1="00002046" w:usb2="00000000" w:usb3="00000000" w:csb0="00000001" w:csb1="00000000"/>
  </w:font>
  <w:font w:name="-">
    <w:altName w:val="Calibri"/>
    <w:panose1 w:val="020B0604020202020204"/>
    <w:charset w:val="00"/>
    <w:family w:val="auto"/>
    <w:pitch w:val="default"/>
  </w:font>
  <w:font w:name="Liberation Sans">
    <w:altName w:val="Arial"/>
    <w:panose1 w:val="020B0604020202020204"/>
    <w:charset w:val="01"/>
    <w:family w:val="swiss"/>
    <w:pitch w:val="variable"/>
  </w:font>
  <w:font w:name="Noto Sans CJK SC">
    <w:panose1 w:val="020B0604020202020204"/>
    <w:charset w:val="01"/>
    <w:family w:val="auto"/>
    <w:pitch w:val="variable"/>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Liberation Mono">
    <w:altName w:val="Courier New"/>
    <w:panose1 w:val="020B0604020202020204"/>
    <w:charset w:val="01"/>
    <w:family w:val="modern"/>
    <w:pitch w:val="fixed"/>
  </w:font>
  <w:font w:name="Noto Sans Mono CJK SC">
    <w:panose1 w:val="020B0604020202020204"/>
    <w:charset w:val="01"/>
    <w:family w:val="modern"/>
    <w:pitch w:val="default"/>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l Tarikh">
    <w:panose1 w:val="00000400000000000000"/>
    <w:charset w:val="B2"/>
    <w:family w:val="auto"/>
    <w:pitch w:val="variable"/>
    <w:sig w:usb0="00002003"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4F66" w14:textId="079C1758" w:rsidR="00534FED" w:rsidRPr="0002021B" w:rsidRDefault="00534FED" w:rsidP="0002021B">
    <w:pPr>
      <w:pStyle w:val="Footer"/>
      <w:jc w:val="right"/>
      <w:rPr>
        <w:i/>
        <w:iCs/>
      </w:rPr>
    </w:pPr>
    <w:r w:rsidRPr="00534FED">
      <w:t xml:space="preserve"> </w:t>
    </w:r>
    <w:r w:rsidRPr="0002021B">
      <w:rPr>
        <w:rFonts w:ascii="Aptos Display" w:eastAsia="Times New Roman" w:hAnsi="Aptos Display" w:cs="Times New Roman"/>
        <w:i/>
        <w:iCs/>
        <w:sz w:val="20"/>
        <w:szCs w:val="16"/>
      </w:rPr>
      <w:t xml:space="preserve">pg. </w:t>
    </w:r>
    <w:r w:rsidRPr="0002021B">
      <w:rPr>
        <w:rFonts w:ascii="Aptos" w:eastAsia="Times New Roman" w:hAnsi="Aptos" w:cs="Times New Roman"/>
        <w:i/>
        <w:iCs/>
        <w:sz w:val="20"/>
        <w:szCs w:val="16"/>
      </w:rPr>
      <w:fldChar w:fldCharType="begin"/>
    </w:r>
    <w:r w:rsidRPr="0002021B">
      <w:rPr>
        <w:i/>
        <w:iCs/>
        <w:sz w:val="18"/>
        <w:szCs w:val="16"/>
      </w:rPr>
      <w:instrText xml:space="preserve"> PAGE    \* MERGEFORMAT </w:instrText>
    </w:r>
    <w:r w:rsidRPr="0002021B">
      <w:rPr>
        <w:rFonts w:ascii="Aptos" w:eastAsia="Times New Roman" w:hAnsi="Aptos" w:cs="Times New Roman"/>
        <w:i/>
        <w:iCs/>
        <w:sz w:val="20"/>
        <w:szCs w:val="16"/>
      </w:rPr>
      <w:fldChar w:fldCharType="separate"/>
    </w:r>
    <w:r w:rsidRPr="0002021B">
      <w:rPr>
        <w:rFonts w:ascii="Aptos Display" w:eastAsia="Times New Roman" w:hAnsi="Aptos Display" w:cs="Times New Roman"/>
        <w:i/>
        <w:iCs/>
        <w:noProof/>
        <w:sz w:val="20"/>
        <w:szCs w:val="16"/>
      </w:rPr>
      <w:t>2</w:t>
    </w:r>
    <w:r w:rsidRPr="0002021B">
      <w:rPr>
        <w:rFonts w:ascii="Aptos Display" w:eastAsia="Times New Roman" w:hAnsi="Aptos Display" w:cs="Times New Roman"/>
        <w:i/>
        <w:iCs/>
        <w:noProof/>
        <w:sz w:val="20"/>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10EE" w14:textId="77777777" w:rsidR="00D86DBF" w:rsidRDefault="00D86DBF" w:rsidP="00E66358">
      <w:r>
        <w:separator/>
      </w:r>
    </w:p>
  </w:footnote>
  <w:footnote w:type="continuationSeparator" w:id="0">
    <w:p w14:paraId="24D64D9E" w14:textId="77777777" w:rsidR="00D86DBF" w:rsidRDefault="00D86DBF" w:rsidP="00E66358">
      <w:r>
        <w:continuationSeparator/>
      </w:r>
    </w:p>
  </w:footnote>
  <w:footnote w:id="1">
    <w:p w14:paraId="5D405361" w14:textId="3CF3E866" w:rsidR="006B4B77" w:rsidRPr="006B4B77" w:rsidRDefault="006E6534" w:rsidP="006B4B77">
      <w:pPr>
        <w:pStyle w:val="FootnoteText"/>
        <w:numPr>
          <w:ilvl w:val="0"/>
          <w:numId w:val="1"/>
        </w:numPr>
        <w:rPr>
          <w:b/>
          <w:bCs/>
        </w:rPr>
      </w:pPr>
      <w:r>
        <w:rPr>
          <w:rStyle w:val="FootnoteReference"/>
        </w:rPr>
        <w:footnoteRef/>
      </w:r>
      <w:r>
        <w:t xml:space="preserve"> </w:t>
      </w:r>
      <w:r w:rsidR="006B4B77" w:rsidRPr="00EE0274">
        <w:rPr>
          <w:i/>
          <w:iCs/>
        </w:rPr>
        <w:t>AthenaBench: A Dynamic Benchmark for Evaluating LLMs in Cyber Threat Intelligence</w:t>
      </w:r>
      <w:r w:rsidR="00EE0274">
        <w:t xml:space="preserve">. </w:t>
      </w:r>
      <w:r w:rsidR="006B4B77" w:rsidRPr="00EE0274">
        <w:t>Alam, Bhusal, Ahmad, Rastogi &amp; Worth</w:t>
      </w:r>
      <w:r w:rsidR="00EE0274" w:rsidRPr="00EE0274">
        <w:t xml:space="preserve"> Nov 2025. https://arxiv.org/abs/2511.01144</w:t>
      </w:r>
    </w:p>
    <w:p w14:paraId="481FC728" w14:textId="07CBA9B3" w:rsidR="006E6534" w:rsidRDefault="006E653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8B21" w14:textId="2FAC6C77" w:rsidR="00534FED" w:rsidRPr="00E66358" w:rsidRDefault="0002021B" w:rsidP="0002021B">
    <w:pPr>
      <w:pStyle w:val="Header"/>
      <w:jc w:val="center"/>
      <w:rPr>
        <w:i/>
        <w:iCs/>
        <w:sz w:val="20"/>
        <w:szCs w:val="18"/>
      </w:rPr>
    </w:pPr>
    <w:r>
      <w:rPr>
        <w:noProof/>
      </w:rPr>
      <mc:AlternateContent>
        <mc:Choice Requires="wps">
          <w:drawing>
            <wp:anchor distT="0" distB="0" distL="114300" distR="114300" simplePos="0" relativeHeight="251659264" behindDoc="0" locked="0" layoutInCell="1" allowOverlap="1" wp14:anchorId="56116D09" wp14:editId="458C1F0E">
              <wp:simplePos x="0" y="0"/>
              <wp:positionH relativeFrom="page">
                <wp:posOffset>188595</wp:posOffset>
              </wp:positionH>
              <wp:positionV relativeFrom="page">
                <wp:posOffset>285899</wp:posOffset>
              </wp:positionV>
              <wp:extent cx="7182485" cy="10157460"/>
              <wp:effectExtent l="0" t="0" r="5715" b="2540"/>
              <wp:wrapNone/>
              <wp:docPr id="7829774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2485" cy="10157460"/>
                      </a:xfrm>
                      <a:prstGeom prst="rect">
                        <a:avLst/>
                      </a:prstGeom>
                      <a:noFill/>
                      <a:ln w="15875" cap="flat" cmpd="sng" algn="ctr">
                        <a:solidFill>
                          <a:srgbClr val="E8E8E8">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9F34C2E" id="Rectangle 3" o:spid="_x0000_s1026" style="position:absolute;margin-left:14.85pt;margin-top:22.5pt;width:565.55pt;height:799.8pt;z-index:251659264;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" filled="f" strokecolor="#747474" strokeweight="1.25pt">
              <v:path arrowok="t"/>
              <w10:wrap anchorx="page" anchory="page"/>
            </v:rect>
          </w:pict>
        </mc:Fallback>
      </mc:AlternateContent>
    </w:r>
    <w:r w:rsidR="00372EC5">
      <w:rPr>
        <w:i/>
        <w:iCs/>
        <w:sz w:val="20"/>
        <w:szCs w:val="16"/>
      </w:rPr>
      <w:t xml:space="preserve">Athena-CTI-LLM Training: </w:t>
    </w:r>
    <w:r>
      <w:rPr>
        <w:i/>
        <w:iCs/>
        <w:sz w:val="20"/>
        <w:szCs w:val="16"/>
      </w:rPr>
      <w:t>Generation of Training data for Glaukopis</w:t>
    </w:r>
  </w:p>
  <w:p w14:paraId="28BBBEA1" w14:textId="66BC7AC9" w:rsidR="00534FED" w:rsidRDefault="00534FED" w:rsidP="00E663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 w15:restartNumberingAfterBreak="0">
    <w:nsid w:val="00000004"/>
    <w:multiLevelType w:val="multilevel"/>
    <w:tmpl w:val="00000004"/>
    <w:lvl w:ilvl="0">
      <w:start w:val="1"/>
      <w:numFmt w:val="bullet"/>
      <w:lvlText w:val=""/>
      <w:lvlJc w:val="left"/>
      <w:pPr>
        <w:tabs>
          <w:tab w:val="num" w:pos="780"/>
        </w:tabs>
        <w:ind w:left="780" w:hanging="360"/>
      </w:pPr>
      <w:rPr>
        <w:rFonts w:ascii="Symbol" w:hAnsi="Symbol" w:cs="OpenSymbol"/>
      </w:rPr>
    </w:lvl>
    <w:lvl w:ilvl="1">
      <w:start w:val="1"/>
      <w:numFmt w:val="bullet"/>
      <w:lvlText w:val="◦"/>
      <w:lvlJc w:val="left"/>
      <w:pPr>
        <w:tabs>
          <w:tab w:val="num" w:pos="1140"/>
        </w:tabs>
        <w:ind w:left="1140" w:hanging="360"/>
      </w:pPr>
      <w:rPr>
        <w:rFonts w:ascii="OpenSymbol" w:hAnsi="OpenSymbol" w:cs="OpenSymbol"/>
      </w:rPr>
    </w:lvl>
    <w:lvl w:ilvl="2">
      <w:start w:val="1"/>
      <w:numFmt w:val="bullet"/>
      <w:lvlText w:val="▪"/>
      <w:lvlJc w:val="left"/>
      <w:pPr>
        <w:tabs>
          <w:tab w:val="num" w:pos="1500"/>
        </w:tabs>
        <w:ind w:left="1500" w:hanging="360"/>
      </w:pPr>
      <w:rPr>
        <w:rFonts w:ascii="OpenSymbol" w:hAnsi="OpenSymbol" w:cs="OpenSymbol"/>
      </w:rPr>
    </w:lvl>
    <w:lvl w:ilvl="3">
      <w:start w:val="1"/>
      <w:numFmt w:val="bullet"/>
      <w:lvlText w:val=""/>
      <w:lvlJc w:val="left"/>
      <w:pPr>
        <w:tabs>
          <w:tab w:val="num" w:pos="1860"/>
        </w:tabs>
        <w:ind w:left="1860" w:hanging="360"/>
      </w:pPr>
      <w:rPr>
        <w:rFonts w:ascii="Symbol" w:hAnsi="Symbol" w:cs="OpenSymbol"/>
      </w:rPr>
    </w:lvl>
    <w:lvl w:ilvl="4">
      <w:start w:val="1"/>
      <w:numFmt w:val="bullet"/>
      <w:lvlText w:val="◦"/>
      <w:lvlJc w:val="left"/>
      <w:pPr>
        <w:tabs>
          <w:tab w:val="num" w:pos="2220"/>
        </w:tabs>
        <w:ind w:left="2220" w:hanging="360"/>
      </w:pPr>
      <w:rPr>
        <w:rFonts w:ascii="OpenSymbol" w:hAnsi="OpenSymbol" w:cs="OpenSymbol"/>
      </w:rPr>
    </w:lvl>
    <w:lvl w:ilvl="5">
      <w:start w:val="1"/>
      <w:numFmt w:val="bullet"/>
      <w:lvlText w:val="▪"/>
      <w:lvlJc w:val="left"/>
      <w:pPr>
        <w:tabs>
          <w:tab w:val="num" w:pos="2580"/>
        </w:tabs>
        <w:ind w:left="2580" w:hanging="360"/>
      </w:pPr>
      <w:rPr>
        <w:rFonts w:ascii="OpenSymbol" w:hAnsi="OpenSymbol" w:cs="OpenSymbol"/>
      </w:rPr>
    </w:lvl>
    <w:lvl w:ilvl="6">
      <w:start w:val="1"/>
      <w:numFmt w:val="bullet"/>
      <w:lvlText w:val=""/>
      <w:lvlJc w:val="left"/>
      <w:pPr>
        <w:tabs>
          <w:tab w:val="num" w:pos="2940"/>
        </w:tabs>
        <w:ind w:left="2940" w:hanging="360"/>
      </w:pPr>
      <w:rPr>
        <w:rFonts w:ascii="Symbol" w:hAnsi="Symbol" w:cs="OpenSymbol"/>
      </w:rPr>
    </w:lvl>
    <w:lvl w:ilvl="7">
      <w:start w:val="1"/>
      <w:numFmt w:val="bullet"/>
      <w:lvlText w:val="◦"/>
      <w:lvlJc w:val="left"/>
      <w:pPr>
        <w:tabs>
          <w:tab w:val="num" w:pos="3300"/>
        </w:tabs>
        <w:ind w:left="3300" w:hanging="360"/>
      </w:pPr>
      <w:rPr>
        <w:rFonts w:ascii="OpenSymbol" w:hAnsi="OpenSymbol" w:cs="OpenSymbol"/>
      </w:rPr>
    </w:lvl>
    <w:lvl w:ilvl="8">
      <w:start w:val="1"/>
      <w:numFmt w:val="bullet"/>
      <w:lvlText w:val="▪"/>
      <w:lvlJc w:val="left"/>
      <w:pPr>
        <w:tabs>
          <w:tab w:val="num" w:pos="3660"/>
        </w:tabs>
        <w:ind w:left="3660" w:hanging="360"/>
      </w:pPr>
      <w:rPr>
        <w:rFonts w:ascii="OpenSymbol" w:hAnsi="OpenSymbol" w:cs="OpenSymbol"/>
      </w:rPr>
    </w:lvl>
  </w:abstractNum>
  <w:abstractNum w:abstractNumId="4" w15:restartNumberingAfterBreak="0">
    <w:nsid w:val="00000005"/>
    <w:multiLevelType w:val="multilevel"/>
    <w:tmpl w:val="00000005"/>
    <w:lvl w:ilvl="0">
      <w:start w:val="1"/>
      <w:numFmt w:val="bullet"/>
      <w:lvlText w:val=""/>
      <w:lvlJc w:val="left"/>
      <w:pPr>
        <w:tabs>
          <w:tab w:val="num" w:pos="780"/>
        </w:tabs>
        <w:ind w:left="780" w:hanging="360"/>
      </w:pPr>
      <w:rPr>
        <w:rFonts w:ascii="Symbol" w:hAnsi="Symbol" w:cs="OpenSymbol"/>
      </w:rPr>
    </w:lvl>
    <w:lvl w:ilvl="1">
      <w:start w:val="1"/>
      <w:numFmt w:val="bullet"/>
      <w:lvlText w:val="◦"/>
      <w:lvlJc w:val="left"/>
      <w:pPr>
        <w:tabs>
          <w:tab w:val="num" w:pos="1140"/>
        </w:tabs>
        <w:ind w:left="1140" w:hanging="360"/>
      </w:pPr>
      <w:rPr>
        <w:rFonts w:ascii="OpenSymbol" w:hAnsi="OpenSymbol" w:cs="OpenSymbol"/>
      </w:rPr>
    </w:lvl>
    <w:lvl w:ilvl="2">
      <w:start w:val="1"/>
      <w:numFmt w:val="bullet"/>
      <w:lvlText w:val="▪"/>
      <w:lvlJc w:val="left"/>
      <w:pPr>
        <w:tabs>
          <w:tab w:val="num" w:pos="1500"/>
        </w:tabs>
        <w:ind w:left="1500" w:hanging="360"/>
      </w:pPr>
      <w:rPr>
        <w:rFonts w:ascii="OpenSymbol" w:hAnsi="OpenSymbol" w:cs="OpenSymbol"/>
      </w:rPr>
    </w:lvl>
    <w:lvl w:ilvl="3">
      <w:start w:val="1"/>
      <w:numFmt w:val="bullet"/>
      <w:lvlText w:val=""/>
      <w:lvlJc w:val="left"/>
      <w:pPr>
        <w:tabs>
          <w:tab w:val="num" w:pos="1860"/>
        </w:tabs>
        <w:ind w:left="1860" w:hanging="360"/>
      </w:pPr>
      <w:rPr>
        <w:rFonts w:ascii="Symbol" w:hAnsi="Symbol" w:cs="OpenSymbol"/>
      </w:rPr>
    </w:lvl>
    <w:lvl w:ilvl="4">
      <w:start w:val="1"/>
      <w:numFmt w:val="bullet"/>
      <w:lvlText w:val="◦"/>
      <w:lvlJc w:val="left"/>
      <w:pPr>
        <w:tabs>
          <w:tab w:val="num" w:pos="2220"/>
        </w:tabs>
        <w:ind w:left="2220" w:hanging="360"/>
      </w:pPr>
      <w:rPr>
        <w:rFonts w:ascii="OpenSymbol" w:hAnsi="OpenSymbol" w:cs="OpenSymbol"/>
      </w:rPr>
    </w:lvl>
    <w:lvl w:ilvl="5">
      <w:start w:val="1"/>
      <w:numFmt w:val="bullet"/>
      <w:lvlText w:val="▪"/>
      <w:lvlJc w:val="left"/>
      <w:pPr>
        <w:tabs>
          <w:tab w:val="num" w:pos="2580"/>
        </w:tabs>
        <w:ind w:left="2580" w:hanging="360"/>
      </w:pPr>
      <w:rPr>
        <w:rFonts w:ascii="OpenSymbol" w:hAnsi="OpenSymbol" w:cs="OpenSymbol"/>
      </w:rPr>
    </w:lvl>
    <w:lvl w:ilvl="6">
      <w:start w:val="1"/>
      <w:numFmt w:val="bullet"/>
      <w:lvlText w:val=""/>
      <w:lvlJc w:val="left"/>
      <w:pPr>
        <w:tabs>
          <w:tab w:val="num" w:pos="2940"/>
        </w:tabs>
        <w:ind w:left="2940" w:hanging="360"/>
      </w:pPr>
      <w:rPr>
        <w:rFonts w:ascii="Symbol" w:hAnsi="Symbol" w:cs="OpenSymbol"/>
      </w:rPr>
    </w:lvl>
    <w:lvl w:ilvl="7">
      <w:start w:val="1"/>
      <w:numFmt w:val="bullet"/>
      <w:lvlText w:val="◦"/>
      <w:lvlJc w:val="left"/>
      <w:pPr>
        <w:tabs>
          <w:tab w:val="num" w:pos="3300"/>
        </w:tabs>
        <w:ind w:left="3300" w:hanging="360"/>
      </w:pPr>
      <w:rPr>
        <w:rFonts w:ascii="OpenSymbol" w:hAnsi="OpenSymbol" w:cs="OpenSymbol"/>
      </w:rPr>
    </w:lvl>
    <w:lvl w:ilvl="8">
      <w:start w:val="1"/>
      <w:numFmt w:val="bullet"/>
      <w:lvlText w:val="▪"/>
      <w:lvlJc w:val="left"/>
      <w:pPr>
        <w:tabs>
          <w:tab w:val="num" w:pos="3660"/>
        </w:tabs>
        <w:ind w:left="3660" w:hanging="360"/>
      </w:pPr>
      <w:rPr>
        <w:rFonts w:ascii="OpenSymbol" w:hAnsi="OpenSymbol" w:cs="OpenSymbol"/>
      </w:r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9AE7EB9"/>
    <w:multiLevelType w:val="multilevel"/>
    <w:tmpl w:val="B3CC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557FA"/>
    <w:multiLevelType w:val="multilevel"/>
    <w:tmpl w:val="A31E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C4C73"/>
    <w:multiLevelType w:val="hybridMultilevel"/>
    <w:tmpl w:val="521EB9C4"/>
    <w:lvl w:ilvl="0" w:tplc="994A516E">
      <w:start w:val="10"/>
      <w:numFmt w:val="bullet"/>
      <w:lvlText w:val="-"/>
      <w:lvlJc w:val="left"/>
      <w:pPr>
        <w:ind w:left="720" w:hanging="360"/>
      </w:pPr>
      <w:rPr>
        <w:rFonts w:ascii="Liberation Serif" w:eastAsia="Noto Serif CJK SC" w:hAnsi="Liberation Serif" w:cs="Noto Sans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14ED9"/>
    <w:multiLevelType w:val="multilevel"/>
    <w:tmpl w:val="3C2C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D6CF0"/>
    <w:multiLevelType w:val="multilevel"/>
    <w:tmpl w:val="1D7ECB50"/>
    <w:lvl w:ilvl="0">
      <w:start w:val="1"/>
      <w:numFmt w:val="bullet"/>
      <w:lvlText w:val=" "/>
      <w:lvlJc w:val="left"/>
      <w:pPr>
        <w:ind w:left="720" w:hanging="360"/>
      </w:pPr>
      <w:rPr>
        <w:rFonts w:ascii="-" w:hAnsi="-"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26F40F0A"/>
    <w:multiLevelType w:val="multilevel"/>
    <w:tmpl w:val="318C14F0"/>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2C003796"/>
    <w:multiLevelType w:val="multilevel"/>
    <w:tmpl w:val="4E56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120CC"/>
    <w:multiLevelType w:val="multilevel"/>
    <w:tmpl w:val="F77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6709B"/>
    <w:multiLevelType w:val="multilevel"/>
    <w:tmpl w:val="924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11A2F"/>
    <w:multiLevelType w:val="multilevel"/>
    <w:tmpl w:val="8C9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56254"/>
    <w:multiLevelType w:val="multilevel"/>
    <w:tmpl w:val="D96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B0592"/>
    <w:multiLevelType w:val="multilevel"/>
    <w:tmpl w:val="E4B0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03B1F"/>
    <w:multiLevelType w:val="multilevel"/>
    <w:tmpl w:val="CD2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73BCC"/>
    <w:multiLevelType w:val="multilevel"/>
    <w:tmpl w:val="BD2CF50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3" w15:restartNumberingAfterBreak="0">
    <w:nsid w:val="549C3D83"/>
    <w:multiLevelType w:val="multilevel"/>
    <w:tmpl w:val="FAA8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321D6"/>
    <w:multiLevelType w:val="multilevel"/>
    <w:tmpl w:val="A848417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3B61797"/>
    <w:multiLevelType w:val="multilevel"/>
    <w:tmpl w:val="882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A5898"/>
    <w:multiLevelType w:val="hybridMultilevel"/>
    <w:tmpl w:val="1F4AE176"/>
    <w:lvl w:ilvl="0" w:tplc="965CBF16">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BA61F5"/>
    <w:multiLevelType w:val="multilevel"/>
    <w:tmpl w:val="772899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6EC01D97"/>
    <w:multiLevelType w:val="multilevel"/>
    <w:tmpl w:val="D1786C7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70036518"/>
    <w:multiLevelType w:val="multilevel"/>
    <w:tmpl w:val="222C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42ABC"/>
    <w:multiLevelType w:val="multilevel"/>
    <w:tmpl w:val="5A9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00BB5"/>
    <w:multiLevelType w:val="multilevel"/>
    <w:tmpl w:val="9FA8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225404">
    <w:abstractNumId w:val="0"/>
  </w:num>
  <w:num w:numId="2" w16cid:durableId="1766461077">
    <w:abstractNumId w:val="1"/>
  </w:num>
  <w:num w:numId="3" w16cid:durableId="659387249">
    <w:abstractNumId w:val="2"/>
  </w:num>
  <w:num w:numId="4" w16cid:durableId="1972129892">
    <w:abstractNumId w:val="3"/>
  </w:num>
  <w:num w:numId="5" w16cid:durableId="1137336381">
    <w:abstractNumId w:val="4"/>
  </w:num>
  <w:num w:numId="6" w16cid:durableId="1078986782">
    <w:abstractNumId w:val="5"/>
  </w:num>
  <w:num w:numId="7" w16cid:durableId="270017582">
    <w:abstractNumId w:val="6"/>
  </w:num>
  <w:num w:numId="8" w16cid:durableId="1023744232">
    <w:abstractNumId w:val="7"/>
  </w:num>
  <w:num w:numId="9" w16cid:durableId="522524309">
    <w:abstractNumId w:val="8"/>
  </w:num>
  <w:num w:numId="10" w16cid:durableId="2123066341">
    <w:abstractNumId w:val="13"/>
  </w:num>
  <w:num w:numId="11" w16cid:durableId="1015620659">
    <w:abstractNumId w:val="22"/>
  </w:num>
  <w:num w:numId="12" w16cid:durableId="1645814915">
    <w:abstractNumId w:val="26"/>
  </w:num>
  <w:num w:numId="13" w16cid:durableId="1505701587">
    <w:abstractNumId w:val="28"/>
  </w:num>
  <w:num w:numId="14" w16cid:durableId="686175884">
    <w:abstractNumId w:val="27"/>
  </w:num>
  <w:num w:numId="15" w16cid:durableId="1101876920">
    <w:abstractNumId w:val="24"/>
  </w:num>
  <w:num w:numId="16" w16cid:durableId="1826389984">
    <w:abstractNumId w:val="14"/>
  </w:num>
  <w:num w:numId="17" w16cid:durableId="728190902">
    <w:abstractNumId w:val="11"/>
  </w:num>
  <w:num w:numId="18" w16cid:durableId="1903058889">
    <w:abstractNumId w:val="23"/>
  </w:num>
  <w:num w:numId="19" w16cid:durableId="128675448">
    <w:abstractNumId w:val="29"/>
  </w:num>
  <w:num w:numId="20" w16cid:durableId="2097165653">
    <w:abstractNumId w:val="18"/>
  </w:num>
  <w:num w:numId="21" w16cid:durableId="1752309044">
    <w:abstractNumId w:val="15"/>
  </w:num>
  <w:num w:numId="22" w16cid:durableId="617417972">
    <w:abstractNumId w:val="9"/>
  </w:num>
  <w:num w:numId="23" w16cid:durableId="66848972">
    <w:abstractNumId w:val="10"/>
  </w:num>
  <w:num w:numId="24" w16cid:durableId="928466896">
    <w:abstractNumId w:val="12"/>
  </w:num>
  <w:num w:numId="25" w16cid:durableId="826871066">
    <w:abstractNumId w:val="20"/>
  </w:num>
  <w:num w:numId="26" w16cid:durableId="1568757139">
    <w:abstractNumId w:val="25"/>
  </w:num>
  <w:num w:numId="27" w16cid:durableId="1421947944">
    <w:abstractNumId w:val="17"/>
  </w:num>
  <w:num w:numId="28" w16cid:durableId="2008511121">
    <w:abstractNumId w:val="16"/>
  </w:num>
  <w:num w:numId="29" w16cid:durableId="1736078446">
    <w:abstractNumId w:val="30"/>
  </w:num>
  <w:num w:numId="30" w16cid:durableId="1433359026">
    <w:abstractNumId w:val="31"/>
  </w:num>
  <w:num w:numId="31" w16cid:durableId="1169634577">
    <w:abstractNumId w:val="19"/>
  </w:num>
  <w:num w:numId="32" w16cid:durableId="785301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CF4"/>
    <w:rsid w:val="000060A4"/>
    <w:rsid w:val="0002021B"/>
    <w:rsid w:val="00027B28"/>
    <w:rsid w:val="00087C47"/>
    <w:rsid w:val="000E2537"/>
    <w:rsid w:val="000F0D01"/>
    <w:rsid w:val="00166A20"/>
    <w:rsid w:val="001C4F49"/>
    <w:rsid w:val="001E4BD1"/>
    <w:rsid w:val="002B3D10"/>
    <w:rsid w:val="00300276"/>
    <w:rsid w:val="00372EC5"/>
    <w:rsid w:val="00391D68"/>
    <w:rsid w:val="00495B89"/>
    <w:rsid w:val="004D7AE3"/>
    <w:rsid w:val="00534FED"/>
    <w:rsid w:val="005D1661"/>
    <w:rsid w:val="005E702E"/>
    <w:rsid w:val="005F0DBA"/>
    <w:rsid w:val="0062371C"/>
    <w:rsid w:val="00681EF2"/>
    <w:rsid w:val="00690CFE"/>
    <w:rsid w:val="006B4B77"/>
    <w:rsid w:val="006E6534"/>
    <w:rsid w:val="0070389E"/>
    <w:rsid w:val="0071066F"/>
    <w:rsid w:val="00782D69"/>
    <w:rsid w:val="00783C26"/>
    <w:rsid w:val="00793BC5"/>
    <w:rsid w:val="007C60CF"/>
    <w:rsid w:val="007D6547"/>
    <w:rsid w:val="007E2BD0"/>
    <w:rsid w:val="008134C1"/>
    <w:rsid w:val="008F49C7"/>
    <w:rsid w:val="00944316"/>
    <w:rsid w:val="00954C2E"/>
    <w:rsid w:val="009B6636"/>
    <w:rsid w:val="00A14E8F"/>
    <w:rsid w:val="00A7252B"/>
    <w:rsid w:val="00A81CF4"/>
    <w:rsid w:val="00B11CEF"/>
    <w:rsid w:val="00B37DB0"/>
    <w:rsid w:val="00B44B27"/>
    <w:rsid w:val="00B707B9"/>
    <w:rsid w:val="00B75510"/>
    <w:rsid w:val="00C7135C"/>
    <w:rsid w:val="00D86DBF"/>
    <w:rsid w:val="00E6114D"/>
    <w:rsid w:val="00E66358"/>
    <w:rsid w:val="00E912F8"/>
    <w:rsid w:val="00EE0274"/>
    <w:rsid w:val="00F1269B"/>
    <w:rsid w:val="00F36CDC"/>
    <w:rsid w:val="00F62A95"/>
    <w:rsid w:val="00F7241A"/>
    <w:rsid w:val="00FE0B20"/>
    <w:rsid w:val="00FE2A4E"/>
    <w:rsid w:val="00FE3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12D5DAC"/>
  <w15:chartTrackingRefBased/>
  <w15:docId w15:val="{08AF90B5-B3C8-2143-96C2-D6454396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358"/>
    <w:pPr>
      <w:jc w:val="both"/>
    </w:pPr>
    <w:rPr>
      <w:rFonts w:ascii="Liberation Serif" w:eastAsia="Noto Serif CJK SC" w:hAnsi="Liberation Serif" w:cs="Noto Sans Devanagari"/>
      <w:kern w:val="2"/>
      <w:sz w:val="24"/>
      <w:szCs w:val="24"/>
      <w:lang w:eastAsia="zh-CN" w:bidi="hi-IN"/>
    </w:r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qFormat/>
    <w:pPr>
      <w:numPr>
        <w:ilvl w:val="1"/>
        <w:numId w:val="1"/>
      </w:numPr>
      <w:spacing w:before="200"/>
      <w:outlineLvl w:val="1"/>
    </w:pPr>
    <w:rPr>
      <w:b/>
      <w:bCs/>
      <w:sz w:val="32"/>
      <w:szCs w:val="32"/>
    </w:rPr>
  </w:style>
  <w:style w:type="paragraph" w:styleId="Heading3">
    <w:name w:val="heading 3"/>
    <w:basedOn w:val="Heading"/>
    <w:next w:val="BodyText"/>
    <w:uiPriority w:val="9"/>
    <w:qFormat/>
    <w:pPr>
      <w:spacing w:before="140"/>
      <w:outlineLvl w:val="2"/>
    </w:pPr>
    <w:rPr>
      <w:rFonts w:ascii="Liberation Serif" w:eastAsia="Noto Serif CJK S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HorizontalLine">
    <w:name w:val="Horizontal Line"/>
    <w:basedOn w:val="Normal"/>
    <w:next w:val="BodyText"/>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paragraph" w:customStyle="1" w:styleId="Comment">
    <w:name w:val="Comment"/>
    <w:basedOn w:val="Normal"/>
    <w:rPr>
      <w:sz w:val="20"/>
      <w:szCs w:val="20"/>
    </w:rPr>
  </w:style>
  <w:style w:type="paragraph" w:styleId="Header">
    <w:name w:val="header"/>
    <w:basedOn w:val="Normal"/>
    <w:link w:val="HeaderChar"/>
    <w:uiPriority w:val="99"/>
    <w:unhideWhenUsed/>
    <w:rsid w:val="00534FED"/>
    <w:pPr>
      <w:tabs>
        <w:tab w:val="center" w:pos="4680"/>
        <w:tab w:val="right" w:pos="9360"/>
      </w:tabs>
    </w:pPr>
    <w:rPr>
      <w:rFonts w:cs="Mangal"/>
      <w:szCs w:val="21"/>
    </w:rPr>
  </w:style>
  <w:style w:type="character" w:customStyle="1" w:styleId="HeaderChar">
    <w:name w:val="Header Char"/>
    <w:link w:val="Header"/>
    <w:uiPriority w:val="99"/>
    <w:rsid w:val="00534FED"/>
    <w:rPr>
      <w:rFonts w:ascii="Liberation Serif" w:eastAsia="Noto Serif CJK SC" w:hAnsi="Liberation Serif" w:cs="Mangal"/>
      <w:kern w:val="2"/>
      <w:sz w:val="24"/>
      <w:szCs w:val="21"/>
      <w:lang w:eastAsia="zh-CN" w:bidi="hi-IN"/>
    </w:rPr>
  </w:style>
  <w:style w:type="paragraph" w:styleId="Footer">
    <w:name w:val="footer"/>
    <w:basedOn w:val="Normal"/>
    <w:link w:val="FooterChar"/>
    <w:uiPriority w:val="99"/>
    <w:unhideWhenUsed/>
    <w:rsid w:val="00534FED"/>
    <w:pPr>
      <w:tabs>
        <w:tab w:val="center" w:pos="4680"/>
        <w:tab w:val="right" w:pos="9360"/>
      </w:tabs>
    </w:pPr>
    <w:rPr>
      <w:rFonts w:cs="Mangal"/>
      <w:szCs w:val="21"/>
    </w:rPr>
  </w:style>
  <w:style w:type="character" w:customStyle="1" w:styleId="FooterChar">
    <w:name w:val="Footer Char"/>
    <w:link w:val="Footer"/>
    <w:uiPriority w:val="99"/>
    <w:rsid w:val="00534FED"/>
    <w:rPr>
      <w:rFonts w:ascii="Liberation Serif" w:eastAsia="Noto Serif CJK SC" w:hAnsi="Liberation Serif" w:cs="Mangal"/>
      <w:kern w:val="2"/>
      <w:sz w:val="24"/>
      <w:szCs w:val="21"/>
      <w:lang w:eastAsia="zh-CN" w:bidi="hi-IN"/>
    </w:rPr>
  </w:style>
  <w:style w:type="paragraph" w:styleId="TOC1">
    <w:name w:val="toc 1"/>
    <w:basedOn w:val="Normal"/>
    <w:next w:val="Normal"/>
    <w:autoRedefine/>
    <w:uiPriority w:val="39"/>
    <w:unhideWhenUsed/>
    <w:rsid w:val="008134C1"/>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2B3D10"/>
    <w:pPr>
      <w:tabs>
        <w:tab w:val="right" w:leader="dot" w:pos="9628"/>
      </w:tabs>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8134C1"/>
    <w:pPr>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8134C1"/>
    <w:pPr>
      <w:ind w:left="720"/>
      <w:jc w:val="left"/>
    </w:pPr>
    <w:rPr>
      <w:rFonts w:asciiTheme="minorHAnsi" w:hAnsiTheme="minorHAnsi"/>
      <w:sz w:val="18"/>
      <w:szCs w:val="18"/>
    </w:rPr>
  </w:style>
  <w:style w:type="paragraph" w:styleId="TOC5">
    <w:name w:val="toc 5"/>
    <w:basedOn w:val="Normal"/>
    <w:next w:val="Normal"/>
    <w:autoRedefine/>
    <w:uiPriority w:val="39"/>
    <w:unhideWhenUsed/>
    <w:rsid w:val="008134C1"/>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8134C1"/>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8134C1"/>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8134C1"/>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8134C1"/>
    <w:pPr>
      <w:ind w:left="1920"/>
      <w:jc w:val="left"/>
    </w:pPr>
    <w:rPr>
      <w:rFonts w:asciiTheme="minorHAnsi" w:hAnsiTheme="minorHAnsi"/>
      <w:sz w:val="18"/>
      <w:szCs w:val="18"/>
    </w:rPr>
  </w:style>
  <w:style w:type="character" w:styleId="Hyperlink">
    <w:name w:val="Hyperlink"/>
    <w:basedOn w:val="DefaultParagraphFont"/>
    <w:uiPriority w:val="99"/>
    <w:unhideWhenUsed/>
    <w:rsid w:val="008134C1"/>
    <w:rPr>
      <w:color w:val="467886"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ascii="Liberation Serif" w:eastAsia="Noto Serif CJK SC" w:hAnsi="Liberation Serif" w:cs="Mangal"/>
      <w:kern w:val="2"/>
      <w:szCs w:val="18"/>
      <w:lang w:eastAsia="zh-CN" w:bidi="hi-IN"/>
    </w:rPr>
  </w:style>
  <w:style w:type="character" w:customStyle="1" w:styleId="SourceText">
    <w:name w:val="Source Text"/>
    <w:rsid w:val="000F0D01"/>
    <w:rPr>
      <w:rFonts w:ascii="Liberation Mono" w:eastAsia="Noto Sans Mono CJK SC" w:hAnsi="Liberation Mono" w:cs="Liberation Mono"/>
    </w:rPr>
  </w:style>
  <w:style w:type="paragraph" w:customStyle="1" w:styleId="Figure">
    <w:name w:val="Figure"/>
    <w:basedOn w:val="Caption"/>
    <w:rsid w:val="000F0D01"/>
    <w:pPr>
      <w:jc w:val="left"/>
    </w:pPr>
  </w:style>
  <w:style w:type="paragraph" w:styleId="ListParagraph">
    <w:name w:val="List Paragraph"/>
    <w:basedOn w:val="Normal"/>
    <w:uiPriority w:val="34"/>
    <w:qFormat/>
    <w:rsid w:val="00E66358"/>
    <w:pPr>
      <w:ind w:left="720"/>
      <w:contextualSpacing/>
    </w:pPr>
    <w:rPr>
      <w:rFonts w:cs="Mangal"/>
      <w:szCs w:val="21"/>
    </w:rPr>
  </w:style>
  <w:style w:type="paragraph" w:styleId="FootnoteText">
    <w:name w:val="footnote text"/>
    <w:basedOn w:val="Normal"/>
    <w:link w:val="FootnoteTextChar"/>
    <w:uiPriority w:val="99"/>
    <w:semiHidden/>
    <w:unhideWhenUsed/>
    <w:rsid w:val="006E6534"/>
    <w:rPr>
      <w:rFonts w:cs="Mangal"/>
      <w:sz w:val="20"/>
      <w:szCs w:val="18"/>
    </w:rPr>
  </w:style>
  <w:style w:type="character" w:customStyle="1" w:styleId="FootnoteTextChar">
    <w:name w:val="Footnote Text Char"/>
    <w:basedOn w:val="DefaultParagraphFont"/>
    <w:link w:val="FootnoteText"/>
    <w:uiPriority w:val="99"/>
    <w:semiHidden/>
    <w:rsid w:val="006E6534"/>
    <w:rPr>
      <w:rFonts w:ascii="Liberation Serif" w:eastAsia="Noto Serif CJK SC" w:hAnsi="Liberation Serif" w:cs="Mangal"/>
      <w:kern w:val="2"/>
      <w:szCs w:val="18"/>
      <w:lang w:eastAsia="zh-CN" w:bidi="hi-IN"/>
    </w:rPr>
  </w:style>
  <w:style w:type="character" w:styleId="FootnoteReference">
    <w:name w:val="footnote reference"/>
    <w:basedOn w:val="DefaultParagraphFont"/>
    <w:uiPriority w:val="99"/>
    <w:semiHidden/>
    <w:unhideWhenUsed/>
    <w:rsid w:val="006E6534"/>
    <w:rPr>
      <w:vertAlign w:val="superscript"/>
    </w:rPr>
  </w:style>
  <w:style w:type="paragraph" w:styleId="TOCHeading">
    <w:name w:val="TOC Heading"/>
    <w:basedOn w:val="Heading1"/>
    <w:next w:val="Normal"/>
    <w:uiPriority w:val="39"/>
    <w:unhideWhenUsed/>
    <w:qFormat/>
    <w:rsid w:val="005F0DBA"/>
    <w:pPr>
      <w:keepLines/>
      <w:numPr>
        <w:numId w:val="0"/>
      </w:numPr>
      <w:spacing w:before="480" w:after="0" w:line="276" w:lineRule="auto"/>
      <w:jc w:val="left"/>
      <w:outlineLvl w:val="9"/>
    </w:pPr>
    <w:rPr>
      <w:rFonts w:asciiTheme="majorHAnsi" w:eastAsiaTheme="majorEastAsia" w:hAnsiTheme="majorHAnsi" w:cstheme="majorBidi"/>
      <w:color w:val="0F4761" w:themeColor="accent1" w:themeShade="BF"/>
      <w:kern w:val="0"/>
      <w:sz w:val="28"/>
      <w:szCs w:val="28"/>
      <w:lang w:eastAsia="en-US" w:bidi="ar-SA"/>
    </w:rPr>
  </w:style>
  <w:style w:type="character" w:styleId="UnresolvedMention">
    <w:name w:val="Unresolved Mention"/>
    <w:basedOn w:val="DefaultParagraphFont"/>
    <w:uiPriority w:val="99"/>
    <w:semiHidden/>
    <w:unhideWhenUsed/>
    <w:rsid w:val="007C60CF"/>
    <w:rPr>
      <w:color w:val="605E5C"/>
      <w:shd w:val="clear" w:color="auto" w:fill="E1DFDD"/>
    </w:rPr>
  </w:style>
  <w:style w:type="paragraph" w:styleId="Title">
    <w:name w:val="Title"/>
    <w:basedOn w:val="Heading"/>
    <w:next w:val="BodyText"/>
    <w:link w:val="TitleChar"/>
    <w:qFormat/>
    <w:rsid w:val="00F7241A"/>
    <w:pPr>
      <w:suppressAutoHyphens/>
      <w:jc w:val="center"/>
    </w:pPr>
    <w:rPr>
      <w:b/>
      <w:bCs/>
      <w:sz w:val="56"/>
      <w:szCs w:val="56"/>
    </w:rPr>
  </w:style>
  <w:style w:type="character" w:customStyle="1" w:styleId="TitleChar">
    <w:name w:val="Title Char"/>
    <w:basedOn w:val="DefaultParagraphFont"/>
    <w:link w:val="Title"/>
    <w:rsid w:val="00F7241A"/>
    <w:rPr>
      <w:rFonts w:ascii="Liberation Sans" w:eastAsia="Noto Sans CJK SC" w:hAnsi="Liberation Sans" w:cs="Noto Sans Devanagari"/>
      <w:b/>
      <w:bCs/>
      <w:kern w:val="2"/>
      <w:sz w:val="56"/>
      <w:szCs w:val="56"/>
      <w:lang w:eastAsia="zh-CN" w:bidi="hi-IN"/>
    </w:rPr>
  </w:style>
  <w:style w:type="paragraph" w:customStyle="1" w:styleId="PreformattedText">
    <w:name w:val="Preformatted Text"/>
    <w:basedOn w:val="Normal"/>
    <w:rsid w:val="00F7241A"/>
    <w:pPr>
      <w:suppressAutoHyphens/>
      <w:jc w:val="left"/>
    </w:pPr>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tre-attack" TargetMode="External"/><Relationship Id="rId13" Type="http://schemas.openxmlformats.org/officeDocument/2006/relationships/hyperlink" Target="https://github.com/CWE-CAPEC/REST-API-wg/blob/main/json_repo/cwe.json" TargetMode="External"/><Relationship Id="rId18" Type="http://schemas.openxmlformats.org/officeDocument/2006/relationships/hyperlink" Target="https://pypi.org/project/stix2/" TargetMode="External"/><Relationship Id="rId26" Type="http://schemas.openxmlformats.org/officeDocument/2006/relationships/hyperlink" Target="https://neo4j.com/essential-graphrag/"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raw.githubusercontent.com/mitre/cti/refs/heads/master/capec/2.1/stix-capec.json" TargetMode="External"/><Relationship Id="rId17" Type="http://schemas.openxmlformats.org/officeDocument/2006/relationships/hyperlink" Target="https://oasis-open.github.io/cti-documentation/" TargetMode="External"/><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hyperlink" Target="https://github.com/MITRE-Cyber-Security-CVE-Database/mitre-cve-database" TargetMode="External"/><Relationship Id="rId20" Type="http://schemas.openxmlformats.org/officeDocument/2006/relationships/image" Target="media/image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tre/cti" TargetMode="External"/><Relationship Id="rId24"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github.com/CVEProject" TargetMode="External"/><Relationship Id="rId23" Type="http://schemas.openxmlformats.org/officeDocument/2006/relationships/comments" Target="comments.xml"/><Relationship Id="rId28" Type="http://schemas.openxmlformats.org/officeDocument/2006/relationships/header" Target="header1.xml"/><Relationship Id="rId10" Type="http://schemas.openxmlformats.org/officeDocument/2006/relationships/hyperlink" Target="https://github.com/mitre-attack/mitreattack-python" TargetMode="External"/><Relationship Id="rId19" Type="http://schemas.openxmlformats.org/officeDocument/2006/relationships/hyperlink" Target="https://github.com/oasis-open/cti-python-stix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mitre-attack/attack-stix-data/tree/master/enterprise-attack" TargetMode="External"/><Relationship Id="rId14" Type="http://schemas.openxmlformats.org/officeDocument/2006/relationships/hyperlink" Target="https://www.cve.org/" TargetMode="External"/><Relationship Id="rId22" Type="http://schemas.openxmlformats.org/officeDocument/2006/relationships/hyperlink" Target="https://docs.djangoproject.com/en/5.2/topics/templates/" TargetMode="External"/><Relationship Id="rId27" Type="http://schemas.openxmlformats.org/officeDocument/2006/relationships/hyperlink" Target="https://neo4j.com/essential-graphra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7FD27-AE43-E742-8A9A-C81E9A79C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31</Pages>
  <Words>7936</Words>
  <Characters>55320</Characters>
  <Application>Microsoft Office Word</Application>
  <DocSecurity>0</DocSecurity>
  <Lines>1128</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dc:creator>
  <cp:keywords/>
  <cp:lastModifiedBy>Peter Worth</cp:lastModifiedBy>
  <cp:revision>7</cp:revision>
  <cp:lastPrinted>1900-01-01T05:00:00Z</cp:lastPrinted>
  <dcterms:created xsi:type="dcterms:W3CDTF">2026-02-08T11:33:00Z</dcterms:created>
  <dcterms:modified xsi:type="dcterms:W3CDTF">2026-02-09T14:14:00Z</dcterms:modified>
</cp:coreProperties>
</file>